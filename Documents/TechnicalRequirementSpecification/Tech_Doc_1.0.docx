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1F9B7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706FAF30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3ABEFAB1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747AC861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58A3DA7D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5EA438A2" w14:textId="77777777" w:rsidR="00427F0D" w:rsidRDefault="00427F0D" w:rsidP="00427F0D">
      <w:pPr>
        <w:jc w:val="center"/>
        <w:rPr>
          <w:b/>
          <w:bCs/>
          <w:sz w:val="72"/>
          <w:szCs w:val="72"/>
        </w:rPr>
      </w:pPr>
    </w:p>
    <w:p w14:paraId="6397260C" w14:textId="5D1D850D" w:rsidR="00F97772" w:rsidRPr="00065AA3" w:rsidRDefault="00427F0D" w:rsidP="006551E0">
      <w:pPr>
        <w:jc w:val="center"/>
        <w:rPr>
          <w:b/>
          <w:bCs/>
          <w:sz w:val="56"/>
          <w:szCs w:val="56"/>
          <w:lang w:val="en-US"/>
        </w:rPr>
      </w:pPr>
      <w:r w:rsidRPr="00065AA3">
        <w:rPr>
          <w:b/>
          <w:bCs/>
          <w:sz w:val="56"/>
          <w:szCs w:val="56"/>
          <w:lang w:val="en-US"/>
        </w:rPr>
        <w:t>SDA6 LUND</w:t>
      </w:r>
    </w:p>
    <w:p w14:paraId="21EC1C88" w14:textId="1243376B" w:rsidR="00427F0D" w:rsidRPr="00065AA3" w:rsidRDefault="00427F0D" w:rsidP="006551E0">
      <w:pPr>
        <w:jc w:val="center"/>
        <w:rPr>
          <w:b/>
          <w:bCs/>
          <w:sz w:val="56"/>
          <w:szCs w:val="56"/>
          <w:lang w:val="en-US"/>
        </w:rPr>
      </w:pPr>
      <w:r w:rsidRPr="00065AA3">
        <w:rPr>
          <w:b/>
          <w:bCs/>
          <w:sz w:val="56"/>
          <w:szCs w:val="56"/>
          <w:lang w:val="en-US"/>
        </w:rPr>
        <w:t>GROUP3 FINAL PROJECT</w:t>
      </w:r>
    </w:p>
    <w:p w14:paraId="37B1BBD8" w14:textId="07F44FAC" w:rsidR="00427F0D" w:rsidRPr="00065AA3" w:rsidRDefault="00427F0D" w:rsidP="006551E0">
      <w:pPr>
        <w:jc w:val="center"/>
        <w:rPr>
          <w:b/>
          <w:bCs/>
          <w:sz w:val="56"/>
          <w:szCs w:val="56"/>
          <w:lang w:val="en-US"/>
        </w:rPr>
      </w:pPr>
      <w:r w:rsidRPr="00065AA3">
        <w:rPr>
          <w:b/>
          <w:bCs/>
          <w:sz w:val="56"/>
          <w:szCs w:val="56"/>
          <w:lang w:val="en-US"/>
        </w:rPr>
        <w:t>GROCERY ONLINE SYSTEM</w:t>
      </w:r>
    </w:p>
    <w:p w14:paraId="42A13EA5" w14:textId="158ABE71" w:rsidR="00403915" w:rsidRPr="00065AA3" w:rsidRDefault="004852AF" w:rsidP="006551E0">
      <w:pPr>
        <w:jc w:val="center"/>
        <w:rPr>
          <w:b/>
          <w:bCs/>
          <w:sz w:val="56"/>
          <w:szCs w:val="56"/>
          <w:lang w:val="en-US"/>
        </w:rPr>
      </w:pPr>
      <w:r w:rsidRPr="00065AA3">
        <w:rPr>
          <w:b/>
          <w:bCs/>
          <w:sz w:val="56"/>
          <w:szCs w:val="56"/>
          <w:lang w:val="en-US"/>
        </w:rPr>
        <w:t>(</w:t>
      </w:r>
      <w:r w:rsidR="00403915" w:rsidRPr="00065AA3">
        <w:rPr>
          <w:b/>
          <w:bCs/>
          <w:sz w:val="56"/>
          <w:szCs w:val="56"/>
          <w:lang w:val="en-US"/>
        </w:rPr>
        <w:t xml:space="preserve">Technical </w:t>
      </w:r>
      <w:r w:rsidR="00531A34" w:rsidRPr="00065AA3">
        <w:rPr>
          <w:b/>
          <w:bCs/>
          <w:sz w:val="56"/>
          <w:szCs w:val="56"/>
          <w:lang w:val="en-US"/>
        </w:rPr>
        <w:t>D</w:t>
      </w:r>
      <w:r w:rsidR="00403915" w:rsidRPr="00065AA3">
        <w:rPr>
          <w:b/>
          <w:bCs/>
          <w:sz w:val="56"/>
          <w:szCs w:val="56"/>
          <w:lang w:val="en-US"/>
        </w:rPr>
        <w:t>ocument</w:t>
      </w:r>
      <w:r w:rsidRPr="00065AA3">
        <w:rPr>
          <w:b/>
          <w:bCs/>
          <w:sz w:val="56"/>
          <w:szCs w:val="56"/>
          <w:lang w:val="en-US"/>
        </w:rPr>
        <w:t>)</w:t>
      </w:r>
    </w:p>
    <w:p w14:paraId="141D9084" w14:textId="4D3DDE16" w:rsidR="00427F0D" w:rsidRDefault="00427F0D" w:rsidP="00427F0D">
      <w:pPr>
        <w:jc w:val="center"/>
        <w:rPr>
          <w:b/>
          <w:bCs/>
          <w:sz w:val="72"/>
          <w:szCs w:val="72"/>
          <w:lang w:val="en-US"/>
        </w:rPr>
      </w:pPr>
    </w:p>
    <w:p w14:paraId="597DCC6E" w14:textId="4A187B04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2834273D" w14:textId="73D22061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5F31258B" w14:textId="7B7A2C85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190AE128" w14:textId="516C724E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4869EBB5" w14:textId="228462A3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4BC8BF8F" w14:textId="7813487F" w:rsidR="00427F0D" w:rsidRDefault="00427F0D" w:rsidP="00427F0D">
      <w:pPr>
        <w:rPr>
          <w:b/>
          <w:bCs/>
          <w:sz w:val="32"/>
          <w:szCs w:val="32"/>
          <w:lang w:val="en-US"/>
        </w:rPr>
      </w:pPr>
    </w:p>
    <w:p w14:paraId="16D1221C" w14:textId="70163AD9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1FDC9D41" w14:textId="6D899B5B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5319DC9B" w14:textId="22310B8A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4E946FD2" w14:textId="2F929818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25E18B2A" w14:textId="58A497CF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0C86F3F2" w14:textId="77777777" w:rsidR="00E6322B" w:rsidRDefault="00E6322B" w:rsidP="008804D2">
      <w:pPr>
        <w:rPr>
          <w:b/>
          <w:bCs/>
          <w:sz w:val="36"/>
          <w:szCs w:val="36"/>
          <w:u w:val="single"/>
          <w:lang w:val="en-US"/>
        </w:rPr>
      </w:pPr>
    </w:p>
    <w:p w14:paraId="05167210" w14:textId="77777777" w:rsidR="00E6322B" w:rsidRDefault="00E6322B" w:rsidP="008804D2">
      <w:pPr>
        <w:rPr>
          <w:b/>
          <w:bCs/>
          <w:sz w:val="36"/>
          <w:szCs w:val="36"/>
          <w:u w:val="single"/>
          <w:lang w:val="en-US"/>
        </w:rPr>
      </w:pPr>
    </w:p>
    <w:p w14:paraId="64F2132D" w14:textId="77777777" w:rsidR="00E6322B" w:rsidRDefault="00E6322B" w:rsidP="008804D2">
      <w:pPr>
        <w:rPr>
          <w:b/>
          <w:bCs/>
          <w:sz w:val="36"/>
          <w:szCs w:val="36"/>
          <w:u w:val="single"/>
          <w:lang w:val="en-US"/>
        </w:rPr>
      </w:pPr>
    </w:p>
    <w:p w14:paraId="1C1A35DC" w14:textId="462718E0" w:rsidR="008804D2" w:rsidRDefault="008804D2" w:rsidP="008804D2">
      <w:pPr>
        <w:rPr>
          <w:b/>
          <w:bCs/>
          <w:sz w:val="36"/>
          <w:szCs w:val="36"/>
          <w:lang w:val="en-US"/>
        </w:rPr>
      </w:pPr>
      <w:r w:rsidRPr="00B36125">
        <w:rPr>
          <w:b/>
          <w:bCs/>
          <w:sz w:val="36"/>
          <w:szCs w:val="36"/>
          <w:u w:val="single"/>
          <w:lang w:val="en-US"/>
        </w:rPr>
        <w:lastRenderedPageBreak/>
        <w:t xml:space="preserve">TABLE </w:t>
      </w:r>
      <w:r>
        <w:rPr>
          <w:b/>
          <w:bCs/>
          <w:sz w:val="36"/>
          <w:szCs w:val="36"/>
          <w:u w:val="single"/>
          <w:lang w:val="en-US"/>
        </w:rPr>
        <w:t xml:space="preserve">OF </w:t>
      </w:r>
      <w:r w:rsidRPr="00B36125">
        <w:rPr>
          <w:b/>
          <w:bCs/>
          <w:sz w:val="36"/>
          <w:szCs w:val="36"/>
          <w:u w:val="single"/>
          <w:lang w:val="en-US"/>
        </w:rPr>
        <w:t>CONTENT</w:t>
      </w:r>
      <w:r>
        <w:rPr>
          <w:b/>
          <w:bCs/>
          <w:sz w:val="36"/>
          <w:szCs w:val="36"/>
          <w:u w:val="single"/>
          <w:lang w:val="en-US"/>
        </w:rPr>
        <w:t>S</w:t>
      </w:r>
      <w:r>
        <w:rPr>
          <w:b/>
          <w:bCs/>
          <w:sz w:val="36"/>
          <w:szCs w:val="36"/>
          <w:lang w:val="en-US"/>
        </w:rPr>
        <w:t>:</w:t>
      </w:r>
    </w:p>
    <w:p w14:paraId="349103DA" w14:textId="77777777" w:rsidR="008804D2" w:rsidRDefault="008804D2" w:rsidP="008804D2">
      <w:pPr>
        <w:rPr>
          <w:b/>
          <w:bCs/>
          <w:sz w:val="36"/>
          <w:szCs w:val="36"/>
          <w:lang w:val="en-US"/>
        </w:rPr>
      </w:pPr>
    </w:p>
    <w:p w14:paraId="3A4D8E40" w14:textId="77777777" w:rsidR="008804D2" w:rsidRPr="0017711F" w:rsidRDefault="008804D2" w:rsidP="008804D2">
      <w:pPr>
        <w:rPr>
          <w:sz w:val="36"/>
          <w:szCs w:val="36"/>
          <w:lang w:val="en-US"/>
        </w:rPr>
      </w:pPr>
      <w:r w:rsidRPr="0017711F">
        <w:rPr>
          <w:sz w:val="36"/>
          <w:szCs w:val="36"/>
          <w:lang w:val="en-US"/>
        </w:rPr>
        <w:t>Need to be filled</w:t>
      </w:r>
    </w:p>
    <w:p w14:paraId="014F96D7" w14:textId="655A5D97" w:rsidR="004101F3" w:rsidRDefault="004101F3" w:rsidP="00427F0D">
      <w:pPr>
        <w:rPr>
          <w:b/>
          <w:bCs/>
          <w:sz w:val="32"/>
          <w:szCs w:val="32"/>
          <w:lang w:val="en-US"/>
        </w:rPr>
      </w:pPr>
    </w:p>
    <w:p w14:paraId="37CE5EEE" w14:textId="35D6A254" w:rsidR="00427F0D" w:rsidRDefault="004101F3" w:rsidP="00427F0D">
      <w:pPr>
        <w:rPr>
          <w:b/>
          <w:bCs/>
          <w:sz w:val="40"/>
          <w:szCs w:val="40"/>
          <w:lang w:val="en-US"/>
        </w:rPr>
      </w:pPr>
      <w:r w:rsidRPr="00B36125">
        <w:rPr>
          <w:b/>
          <w:bCs/>
          <w:sz w:val="40"/>
          <w:szCs w:val="40"/>
          <w:u w:val="single"/>
          <w:lang w:val="en-US"/>
        </w:rPr>
        <w:t>AUTHOR</w:t>
      </w:r>
      <w:r w:rsidRPr="004101F3">
        <w:rPr>
          <w:b/>
          <w:bCs/>
          <w:sz w:val="40"/>
          <w:szCs w:val="40"/>
          <w:lang w:val="en-US"/>
        </w:rPr>
        <w:t>:</w:t>
      </w:r>
    </w:p>
    <w:p w14:paraId="7AEF7DF9" w14:textId="50C0B3AB" w:rsidR="00427F0D" w:rsidRDefault="00427F0D" w:rsidP="00427F0D">
      <w:pPr>
        <w:rPr>
          <w:b/>
          <w:bCs/>
          <w:sz w:val="32"/>
          <w:szCs w:val="32"/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025"/>
        <w:gridCol w:w="1675"/>
        <w:gridCol w:w="2329"/>
        <w:gridCol w:w="2464"/>
      </w:tblGrid>
      <w:tr w:rsidR="005472B5" w14:paraId="06BBCFB0" w14:textId="77777777" w:rsidTr="00DE06A1">
        <w:tc>
          <w:tcPr>
            <w:tcW w:w="3025" w:type="dxa"/>
          </w:tcPr>
          <w:p w14:paraId="4B57EFC3" w14:textId="4678B017" w:rsidR="005472B5" w:rsidRDefault="005472B5" w:rsidP="005472B5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NAME</w:t>
            </w:r>
          </w:p>
        </w:tc>
        <w:tc>
          <w:tcPr>
            <w:tcW w:w="1675" w:type="dxa"/>
          </w:tcPr>
          <w:p w14:paraId="0795E29C" w14:textId="2A9E2401" w:rsidR="005472B5" w:rsidRDefault="005472B5" w:rsidP="005472B5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VERSION</w:t>
            </w:r>
          </w:p>
        </w:tc>
        <w:tc>
          <w:tcPr>
            <w:tcW w:w="2329" w:type="dxa"/>
          </w:tcPr>
          <w:p w14:paraId="1C233B30" w14:textId="615B4A70" w:rsidR="005472B5" w:rsidRDefault="005472B5" w:rsidP="005472B5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AUTHOR NAME</w:t>
            </w:r>
          </w:p>
        </w:tc>
        <w:tc>
          <w:tcPr>
            <w:tcW w:w="2464" w:type="dxa"/>
          </w:tcPr>
          <w:p w14:paraId="0EA262FA" w14:textId="5638036C" w:rsidR="005472B5" w:rsidRDefault="005472B5" w:rsidP="005472B5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REVIEW</w:t>
            </w:r>
          </w:p>
        </w:tc>
      </w:tr>
      <w:tr w:rsidR="005472B5" w14:paraId="1FFEA309" w14:textId="77777777" w:rsidTr="00DE06A1">
        <w:tc>
          <w:tcPr>
            <w:tcW w:w="3025" w:type="dxa"/>
          </w:tcPr>
          <w:p w14:paraId="6E1B559F" w14:textId="1BFBA090" w:rsidR="005472B5" w:rsidRPr="00AF557B" w:rsidRDefault="00DE06A1" w:rsidP="00427F0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Initial draft</w:t>
            </w:r>
          </w:p>
        </w:tc>
        <w:tc>
          <w:tcPr>
            <w:tcW w:w="1675" w:type="dxa"/>
          </w:tcPr>
          <w:p w14:paraId="29B0A7EE" w14:textId="220CD7D2" w:rsidR="005472B5" w:rsidRPr="00AF557B" w:rsidRDefault="00AF557B" w:rsidP="00E6322B">
            <w:pPr>
              <w:jc w:val="center"/>
              <w:rPr>
                <w:sz w:val="32"/>
                <w:szCs w:val="32"/>
                <w:lang w:val="en-US"/>
              </w:rPr>
            </w:pPr>
            <w:r w:rsidRPr="00AF557B">
              <w:rPr>
                <w:sz w:val="32"/>
                <w:szCs w:val="32"/>
                <w:lang w:val="en-US"/>
              </w:rPr>
              <w:t>1.0</w:t>
            </w:r>
          </w:p>
        </w:tc>
        <w:tc>
          <w:tcPr>
            <w:tcW w:w="2329" w:type="dxa"/>
          </w:tcPr>
          <w:p w14:paraId="79270FFA" w14:textId="5E06A42F" w:rsidR="005472B5" w:rsidRPr="00AF557B" w:rsidRDefault="00AF557B" w:rsidP="00427F0D">
            <w:pPr>
              <w:rPr>
                <w:sz w:val="32"/>
                <w:szCs w:val="32"/>
                <w:lang w:val="en-US"/>
              </w:rPr>
            </w:pPr>
            <w:r w:rsidRPr="00AF557B">
              <w:rPr>
                <w:sz w:val="32"/>
                <w:szCs w:val="32"/>
                <w:lang w:val="en-US"/>
              </w:rPr>
              <w:t>Karthicka Raju</w:t>
            </w:r>
          </w:p>
        </w:tc>
        <w:tc>
          <w:tcPr>
            <w:tcW w:w="2464" w:type="dxa"/>
          </w:tcPr>
          <w:p w14:paraId="6A9CE4B3" w14:textId="68FCA2BF" w:rsidR="005472B5" w:rsidRPr="00AF557B" w:rsidRDefault="00AF557B" w:rsidP="00427F0D">
            <w:pPr>
              <w:rPr>
                <w:sz w:val="32"/>
                <w:szCs w:val="32"/>
                <w:lang w:val="en-US"/>
              </w:rPr>
            </w:pPr>
            <w:r w:rsidRPr="00AF557B">
              <w:rPr>
                <w:sz w:val="32"/>
                <w:szCs w:val="32"/>
                <w:lang w:val="en-US"/>
              </w:rPr>
              <w:t>Veena Ramappa</w:t>
            </w:r>
          </w:p>
        </w:tc>
      </w:tr>
      <w:tr w:rsidR="00DE06A1" w14:paraId="4DA777DD" w14:textId="77777777" w:rsidTr="00DE06A1">
        <w:tc>
          <w:tcPr>
            <w:tcW w:w="3025" w:type="dxa"/>
          </w:tcPr>
          <w:p w14:paraId="06C15B5A" w14:textId="004F8791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675" w:type="dxa"/>
          </w:tcPr>
          <w:p w14:paraId="42DA3F52" w14:textId="06107C61" w:rsidR="00DE06A1" w:rsidRPr="00AF557B" w:rsidRDefault="00DE06A1" w:rsidP="00DE06A1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29" w:type="dxa"/>
          </w:tcPr>
          <w:p w14:paraId="49BC0C66" w14:textId="41803948" w:rsidR="00DE06A1" w:rsidRPr="00AF557B" w:rsidRDefault="00DE06A1" w:rsidP="00DE06A1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464" w:type="dxa"/>
          </w:tcPr>
          <w:p w14:paraId="4E347634" w14:textId="77777777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</w:tr>
      <w:tr w:rsidR="00DE06A1" w14:paraId="199F6AB2" w14:textId="77777777" w:rsidTr="00DE06A1">
        <w:tc>
          <w:tcPr>
            <w:tcW w:w="3025" w:type="dxa"/>
          </w:tcPr>
          <w:p w14:paraId="2CAE445C" w14:textId="77777777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675" w:type="dxa"/>
          </w:tcPr>
          <w:p w14:paraId="3481468E" w14:textId="77777777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2329" w:type="dxa"/>
          </w:tcPr>
          <w:p w14:paraId="5E7C73DA" w14:textId="77777777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2464" w:type="dxa"/>
          </w:tcPr>
          <w:p w14:paraId="677549DC" w14:textId="77777777" w:rsidR="00DE06A1" w:rsidRPr="00AF557B" w:rsidRDefault="00DE06A1" w:rsidP="00DE06A1">
            <w:pPr>
              <w:rPr>
                <w:sz w:val="32"/>
                <w:szCs w:val="32"/>
                <w:lang w:val="en-US"/>
              </w:rPr>
            </w:pPr>
          </w:p>
        </w:tc>
      </w:tr>
    </w:tbl>
    <w:p w14:paraId="0B8080ED" w14:textId="3A9A27B9" w:rsidR="008E3A22" w:rsidRDefault="008E3A22" w:rsidP="00427F0D">
      <w:pPr>
        <w:rPr>
          <w:b/>
          <w:bCs/>
          <w:sz w:val="36"/>
          <w:szCs w:val="36"/>
          <w:lang w:val="en-US"/>
        </w:rPr>
      </w:pPr>
    </w:p>
    <w:p w14:paraId="46F2ABC3" w14:textId="46D42C03" w:rsidR="007D5BC7" w:rsidRDefault="007D5BC7" w:rsidP="00427F0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1.</w:t>
      </w:r>
      <w:r w:rsidR="00607C5B">
        <w:rPr>
          <w:b/>
          <w:bCs/>
          <w:sz w:val="36"/>
          <w:szCs w:val="36"/>
          <w:lang w:val="en-US"/>
        </w:rPr>
        <w:t>1</w:t>
      </w:r>
      <w:r>
        <w:rPr>
          <w:b/>
          <w:bCs/>
          <w:sz w:val="36"/>
          <w:szCs w:val="36"/>
          <w:lang w:val="en-US"/>
        </w:rPr>
        <w:t xml:space="preserve"> </w:t>
      </w:r>
      <w:r w:rsidR="00BC57D5">
        <w:rPr>
          <w:b/>
          <w:bCs/>
          <w:sz w:val="36"/>
          <w:szCs w:val="36"/>
          <w:lang w:val="en-US"/>
        </w:rPr>
        <w:t>-</w:t>
      </w:r>
      <w:r>
        <w:rPr>
          <w:b/>
          <w:bCs/>
          <w:sz w:val="36"/>
          <w:szCs w:val="36"/>
          <w:lang w:val="en-US"/>
        </w:rPr>
        <w:t xml:space="preserve"> </w:t>
      </w:r>
      <w:r w:rsidR="00BC57D5" w:rsidRPr="00B36125">
        <w:rPr>
          <w:b/>
          <w:bCs/>
          <w:sz w:val="36"/>
          <w:szCs w:val="36"/>
          <w:u w:val="single"/>
          <w:lang w:val="en-US"/>
        </w:rPr>
        <w:t>REQUIREMENT DETAILS</w:t>
      </w:r>
      <w:r w:rsidR="00BC57D5">
        <w:rPr>
          <w:b/>
          <w:bCs/>
          <w:sz w:val="36"/>
          <w:szCs w:val="36"/>
          <w:lang w:val="en-US"/>
        </w:rPr>
        <w:t>:</w:t>
      </w:r>
    </w:p>
    <w:p w14:paraId="5BDE0098" w14:textId="6EC9B044" w:rsidR="00BC57D5" w:rsidRDefault="00BC57D5" w:rsidP="00427F0D">
      <w:pPr>
        <w:rPr>
          <w:b/>
          <w:bCs/>
          <w:sz w:val="36"/>
          <w:szCs w:val="36"/>
          <w:lang w:val="en-US"/>
        </w:rPr>
      </w:pPr>
    </w:p>
    <w:p w14:paraId="4A7C13DE" w14:textId="5FE183A4" w:rsidR="00BC57D5" w:rsidRDefault="00EE33E2" w:rsidP="00427F0D">
      <w:pPr>
        <w:rPr>
          <w:sz w:val="32"/>
          <w:szCs w:val="32"/>
          <w:lang w:val="en-GB"/>
        </w:rPr>
      </w:pPr>
      <w:r w:rsidRPr="00EE33E2">
        <w:rPr>
          <w:sz w:val="32"/>
          <w:szCs w:val="32"/>
          <w:lang w:val="en-GB"/>
        </w:rPr>
        <w:t>The importance of online grocery ordering system is growing up day by day, user needs a simple interface to order grocery items online, this project online grocery ordering system fulfils all the requirements of user and it provides an easy interface to navigate.</w:t>
      </w:r>
    </w:p>
    <w:p w14:paraId="69840876" w14:textId="09458790" w:rsidR="00EE33E2" w:rsidRDefault="00EE33E2" w:rsidP="00427F0D">
      <w:pPr>
        <w:rPr>
          <w:sz w:val="32"/>
          <w:szCs w:val="32"/>
          <w:lang w:val="en-GB"/>
        </w:rPr>
      </w:pPr>
    </w:p>
    <w:p w14:paraId="4B6E59FB" w14:textId="400C570A" w:rsidR="00EE33E2" w:rsidRPr="00EE33E2" w:rsidRDefault="00EE33E2" w:rsidP="00427F0D">
      <w:pPr>
        <w:rPr>
          <w:sz w:val="32"/>
          <w:szCs w:val="32"/>
          <w:lang w:val="en-GB"/>
        </w:rPr>
      </w:pPr>
      <w:r w:rsidRPr="00EE33E2">
        <w:rPr>
          <w:sz w:val="32"/>
          <w:szCs w:val="32"/>
          <w:lang w:val="en-GB"/>
        </w:rPr>
        <w:t>As this online application enables the end users to register to the system online, select the grocery items of their choice from the menu list, and order grocery items online.</w:t>
      </w:r>
      <w:r>
        <w:rPr>
          <w:sz w:val="32"/>
          <w:szCs w:val="32"/>
          <w:lang w:val="en-GB"/>
        </w:rPr>
        <w:t xml:space="preserve"> </w:t>
      </w:r>
    </w:p>
    <w:p w14:paraId="2DFBB381" w14:textId="77777777" w:rsidR="007D5BC7" w:rsidRDefault="007D5BC7" w:rsidP="00427F0D">
      <w:pPr>
        <w:rPr>
          <w:b/>
          <w:bCs/>
          <w:sz w:val="36"/>
          <w:szCs w:val="36"/>
          <w:lang w:val="en-US"/>
        </w:rPr>
      </w:pPr>
    </w:p>
    <w:p w14:paraId="19F99752" w14:textId="34CE6366" w:rsidR="00BA1A61" w:rsidRDefault="008B2229" w:rsidP="00427F0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1.</w:t>
      </w:r>
      <w:r w:rsidR="00E94283">
        <w:rPr>
          <w:b/>
          <w:bCs/>
          <w:sz w:val="36"/>
          <w:szCs w:val="36"/>
          <w:lang w:val="en-US"/>
        </w:rPr>
        <w:t>2</w:t>
      </w:r>
      <w:r>
        <w:rPr>
          <w:b/>
          <w:bCs/>
          <w:sz w:val="36"/>
          <w:szCs w:val="36"/>
          <w:lang w:val="en-US"/>
        </w:rPr>
        <w:t xml:space="preserve"> </w:t>
      </w:r>
      <w:r w:rsidR="00BA1A61">
        <w:rPr>
          <w:b/>
          <w:bCs/>
          <w:sz w:val="36"/>
          <w:szCs w:val="36"/>
          <w:lang w:val="en-US"/>
        </w:rPr>
        <w:t>- Platform Specifications - Deployment</w:t>
      </w:r>
    </w:p>
    <w:p w14:paraId="6B43FD7F" w14:textId="77777777" w:rsidR="00BA1A61" w:rsidRDefault="00BA1A61" w:rsidP="00427F0D">
      <w:pPr>
        <w:rPr>
          <w:b/>
          <w:bCs/>
          <w:sz w:val="36"/>
          <w:szCs w:val="36"/>
          <w:lang w:val="en-US"/>
        </w:rPr>
      </w:pPr>
    </w:p>
    <w:p w14:paraId="0C743A36" w14:textId="0DD51978" w:rsidR="008E3A22" w:rsidRDefault="00622580" w:rsidP="00427F0D">
      <w:pPr>
        <w:rPr>
          <w:b/>
          <w:bCs/>
          <w:sz w:val="36"/>
          <w:szCs w:val="36"/>
          <w:lang w:val="en-US"/>
        </w:rPr>
      </w:pPr>
      <w:r w:rsidRPr="00622580">
        <w:rPr>
          <w:b/>
          <w:bCs/>
          <w:sz w:val="36"/>
          <w:szCs w:val="36"/>
          <w:lang w:val="en-US"/>
        </w:rPr>
        <w:t>1.</w:t>
      </w:r>
      <w:r w:rsidR="0041784E">
        <w:rPr>
          <w:b/>
          <w:bCs/>
          <w:sz w:val="36"/>
          <w:szCs w:val="36"/>
          <w:lang w:val="en-US"/>
        </w:rPr>
        <w:t>2</w:t>
      </w:r>
      <w:r w:rsidRPr="00622580">
        <w:rPr>
          <w:b/>
          <w:bCs/>
          <w:sz w:val="36"/>
          <w:szCs w:val="36"/>
          <w:lang w:val="en-US"/>
        </w:rPr>
        <w:t xml:space="preserve">.1 - </w:t>
      </w:r>
      <w:r w:rsidR="008B2229" w:rsidRPr="00B36125">
        <w:rPr>
          <w:b/>
          <w:bCs/>
          <w:sz w:val="36"/>
          <w:szCs w:val="36"/>
          <w:u w:val="single"/>
          <w:lang w:val="en-US"/>
        </w:rPr>
        <w:t xml:space="preserve">SOFTWARE </w:t>
      </w:r>
      <w:r w:rsidR="002E1F99">
        <w:rPr>
          <w:b/>
          <w:bCs/>
          <w:sz w:val="36"/>
          <w:szCs w:val="36"/>
          <w:u w:val="single"/>
          <w:lang w:val="en-US"/>
        </w:rPr>
        <w:t>SPECIFICATION</w:t>
      </w:r>
      <w:r w:rsidR="008B2229">
        <w:rPr>
          <w:b/>
          <w:bCs/>
          <w:sz w:val="36"/>
          <w:szCs w:val="36"/>
          <w:lang w:val="en-US"/>
        </w:rPr>
        <w:t>:</w:t>
      </w:r>
    </w:p>
    <w:p w14:paraId="509BA735" w14:textId="77777777" w:rsidR="003A1094" w:rsidRDefault="003A1094" w:rsidP="00427F0D">
      <w:pPr>
        <w:rPr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</w:tblGrid>
      <w:tr w:rsidR="008B2229" w14:paraId="2192102D" w14:textId="77777777" w:rsidTr="008B2229">
        <w:trPr>
          <w:trHeight w:val="234"/>
        </w:trPr>
        <w:tc>
          <w:tcPr>
            <w:tcW w:w="3256" w:type="dxa"/>
          </w:tcPr>
          <w:p w14:paraId="497B7DB3" w14:textId="5051F058" w:rsidR="008B2229" w:rsidRPr="008B2229" w:rsidRDefault="008B2229" w:rsidP="00427F0D">
            <w:pPr>
              <w:rPr>
                <w:sz w:val="32"/>
                <w:szCs w:val="32"/>
                <w:lang w:val="en-US"/>
              </w:rPr>
            </w:pPr>
            <w:r w:rsidRPr="008B2229">
              <w:rPr>
                <w:sz w:val="32"/>
                <w:szCs w:val="32"/>
                <w:lang w:val="en-US"/>
              </w:rPr>
              <w:t>JAVA 8</w:t>
            </w:r>
          </w:p>
        </w:tc>
      </w:tr>
      <w:tr w:rsidR="008B2229" w14:paraId="75672E7C" w14:textId="77777777" w:rsidTr="008B2229">
        <w:tc>
          <w:tcPr>
            <w:tcW w:w="3256" w:type="dxa"/>
          </w:tcPr>
          <w:p w14:paraId="7B834125" w14:textId="5CA3812E" w:rsidR="008B2229" w:rsidRPr="008B2229" w:rsidRDefault="008B2229" w:rsidP="00427F0D">
            <w:pPr>
              <w:rPr>
                <w:sz w:val="32"/>
                <w:szCs w:val="32"/>
                <w:lang w:val="en-US"/>
              </w:rPr>
            </w:pPr>
            <w:r w:rsidRPr="008B2229">
              <w:rPr>
                <w:sz w:val="32"/>
                <w:szCs w:val="32"/>
                <w:lang w:val="en-US"/>
              </w:rPr>
              <w:t>ECLIPSE IDE</w:t>
            </w:r>
          </w:p>
        </w:tc>
      </w:tr>
      <w:tr w:rsidR="008B2229" w14:paraId="52676AD7" w14:textId="77777777" w:rsidTr="008B2229">
        <w:tc>
          <w:tcPr>
            <w:tcW w:w="3256" w:type="dxa"/>
          </w:tcPr>
          <w:p w14:paraId="126F499B" w14:textId="3B1365EA" w:rsidR="008B2229" w:rsidRPr="008B2229" w:rsidRDefault="008B2229" w:rsidP="00427F0D">
            <w:pPr>
              <w:rPr>
                <w:sz w:val="32"/>
                <w:szCs w:val="32"/>
                <w:lang w:val="en-US"/>
              </w:rPr>
            </w:pPr>
            <w:r w:rsidRPr="008B2229">
              <w:rPr>
                <w:sz w:val="32"/>
                <w:szCs w:val="32"/>
                <w:lang w:val="en-US"/>
              </w:rPr>
              <w:t>MYSQL DATABASE</w:t>
            </w:r>
          </w:p>
        </w:tc>
      </w:tr>
      <w:tr w:rsidR="008B2229" w14:paraId="509B3947" w14:textId="77777777" w:rsidTr="008B2229">
        <w:tc>
          <w:tcPr>
            <w:tcW w:w="3256" w:type="dxa"/>
          </w:tcPr>
          <w:p w14:paraId="647AA866" w14:textId="1ACD9013" w:rsidR="008B2229" w:rsidRPr="008B2229" w:rsidRDefault="008B2229" w:rsidP="00427F0D">
            <w:pPr>
              <w:rPr>
                <w:sz w:val="32"/>
                <w:szCs w:val="32"/>
                <w:lang w:val="en-US"/>
              </w:rPr>
            </w:pPr>
            <w:r w:rsidRPr="008B2229">
              <w:rPr>
                <w:sz w:val="32"/>
                <w:szCs w:val="32"/>
                <w:lang w:val="en-US"/>
              </w:rPr>
              <w:t>JBOSS SERVER</w:t>
            </w:r>
          </w:p>
        </w:tc>
      </w:tr>
    </w:tbl>
    <w:p w14:paraId="5F71A79E" w14:textId="77777777" w:rsidR="008F7857" w:rsidRDefault="008F7857" w:rsidP="008F7857">
      <w:pPr>
        <w:rPr>
          <w:b/>
          <w:bCs/>
          <w:sz w:val="36"/>
          <w:szCs w:val="36"/>
          <w:lang w:val="en-US"/>
        </w:rPr>
      </w:pPr>
    </w:p>
    <w:p w14:paraId="212598C2" w14:textId="56C0446C" w:rsidR="008F7857" w:rsidRDefault="008F7857" w:rsidP="008F7857">
      <w:pPr>
        <w:rPr>
          <w:b/>
          <w:bCs/>
          <w:sz w:val="36"/>
          <w:szCs w:val="36"/>
          <w:lang w:val="en-US"/>
        </w:rPr>
      </w:pPr>
      <w:r w:rsidRPr="00622580">
        <w:rPr>
          <w:b/>
          <w:bCs/>
          <w:sz w:val="36"/>
          <w:szCs w:val="36"/>
          <w:lang w:val="en-US"/>
        </w:rPr>
        <w:t>1.</w:t>
      </w:r>
      <w:r w:rsidR="00E56DEA">
        <w:rPr>
          <w:b/>
          <w:bCs/>
          <w:sz w:val="36"/>
          <w:szCs w:val="36"/>
          <w:lang w:val="en-US"/>
        </w:rPr>
        <w:t>2</w:t>
      </w:r>
      <w:r w:rsidRPr="00622580">
        <w:rPr>
          <w:b/>
          <w:bCs/>
          <w:sz w:val="36"/>
          <w:szCs w:val="36"/>
          <w:lang w:val="en-US"/>
        </w:rPr>
        <w:t>.</w:t>
      </w:r>
      <w:r w:rsidR="00470DF1">
        <w:rPr>
          <w:b/>
          <w:bCs/>
          <w:sz w:val="36"/>
          <w:szCs w:val="36"/>
          <w:lang w:val="en-US"/>
        </w:rPr>
        <w:t>2</w:t>
      </w:r>
      <w:r w:rsidRPr="00622580">
        <w:rPr>
          <w:b/>
          <w:bCs/>
          <w:sz w:val="36"/>
          <w:szCs w:val="36"/>
          <w:lang w:val="en-US"/>
        </w:rPr>
        <w:t xml:space="preserve"> - </w:t>
      </w:r>
      <w:r>
        <w:rPr>
          <w:b/>
          <w:bCs/>
          <w:sz w:val="36"/>
          <w:szCs w:val="36"/>
          <w:u w:val="single"/>
          <w:lang w:val="en-US"/>
        </w:rPr>
        <w:t>HARD</w:t>
      </w:r>
      <w:r w:rsidRPr="00B36125">
        <w:rPr>
          <w:b/>
          <w:bCs/>
          <w:sz w:val="36"/>
          <w:szCs w:val="36"/>
          <w:u w:val="single"/>
          <w:lang w:val="en-US"/>
        </w:rPr>
        <w:t xml:space="preserve">WARE </w:t>
      </w:r>
      <w:r w:rsidR="002E1F99">
        <w:rPr>
          <w:b/>
          <w:bCs/>
          <w:sz w:val="36"/>
          <w:szCs w:val="36"/>
          <w:u w:val="single"/>
          <w:lang w:val="en-US"/>
        </w:rPr>
        <w:t>SPECIFICATION</w:t>
      </w:r>
      <w:r>
        <w:rPr>
          <w:b/>
          <w:bCs/>
          <w:sz w:val="36"/>
          <w:szCs w:val="36"/>
          <w:lang w:val="en-US"/>
        </w:rPr>
        <w:t>:</w:t>
      </w:r>
    </w:p>
    <w:p w14:paraId="56E04954" w14:textId="756A00BE" w:rsidR="008F7857" w:rsidRDefault="008F7857" w:rsidP="008F7857">
      <w:pPr>
        <w:rPr>
          <w:b/>
          <w:bCs/>
          <w:sz w:val="36"/>
          <w:szCs w:val="36"/>
          <w:lang w:val="en-US"/>
        </w:rPr>
      </w:pPr>
    </w:p>
    <w:p w14:paraId="122D21A4" w14:textId="77777777" w:rsidR="00C823F2" w:rsidRDefault="0066480C" w:rsidP="00427F0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Need to be filled</w:t>
      </w:r>
    </w:p>
    <w:p w14:paraId="6FD638A7" w14:textId="3FE36882" w:rsidR="004655A3" w:rsidRDefault="00BF29E7" w:rsidP="00427F0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1.</w:t>
      </w:r>
      <w:r w:rsidR="002B1414"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 xml:space="preserve"> </w:t>
      </w:r>
      <w:r w:rsidR="00BC264E">
        <w:rPr>
          <w:b/>
          <w:bCs/>
          <w:sz w:val="36"/>
          <w:szCs w:val="36"/>
          <w:lang w:val="en-US"/>
        </w:rPr>
        <w:t>-</w:t>
      </w:r>
      <w:r>
        <w:rPr>
          <w:b/>
          <w:bCs/>
          <w:sz w:val="36"/>
          <w:szCs w:val="36"/>
          <w:lang w:val="en-US"/>
        </w:rPr>
        <w:t xml:space="preserve"> </w:t>
      </w:r>
      <w:r w:rsidR="00BC264E" w:rsidRPr="00B36125">
        <w:rPr>
          <w:b/>
          <w:bCs/>
          <w:sz w:val="36"/>
          <w:szCs w:val="36"/>
          <w:u w:val="single"/>
          <w:lang w:val="en-US"/>
        </w:rPr>
        <w:t>TECHNICAL REQUIREMENT</w:t>
      </w:r>
      <w:r w:rsidR="00BC264E">
        <w:rPr>
          <w:b/>
          <w:bCs/>
          <w:sz w:val="36"/>
          <w:szCs w:val="36"/>
          <w:lang w:val="en-US"/>
        </w:rPr>
        <w:t>:</w:t>
      </w:r>
    </w:p>
    <w:p w14:paraId="4E5FDFF3" w14:textId="11C02FF2" w:rsidR="00BC264E" w:rsidRDefault="00BC264E" w:rsidP="00427F0D">
      <w:pPr>
        <w:rPr>
          <w:b/>
          <w:bCs/>
          <w:sz w:val="36"/>
          <w:szCs w:val="36"/>
          <w:lang w:val="en-US"/>
        </w:rPr>
      </w:pPr>
    </w:p>
    <w:p w14:paraId="14FC1A81" w14:textId="473A4B58" w:rsidR="005006E4" w:rsidRDefault="005006E4" w:rsidP="00427F0D">
      <w:pPr>
        <w:rPr>
          <w:sz w:val="32"/>
          <w:szCs w:val="32"/>
          <w:lang w:val="en-US"/>
        </w:rPr>
      </w:pPr>
      <w:r w:rsidRPr="005006E4">
        <w:rPr>
          <w:sz w:val="32"/>
          <w:szCs w:val="32"/>
          <w:lang w:val="en-US"/>
        </w:rPr>
        <w:t>To implement</w:t>
      </w:r>
      <w:r>
        <w:rPr>
          <w:sz w:val="32"/>
          <w:szCs w:val="32"/>
          <w:lang w:val="en-US"/>
        </w:rPr>
        <w:t xml:space="preserve"> Grocery Online System a java web application is developed based on MVC pattern (Model View Controller), where a POJO Model, Servlets, Controller and a JSP &amp; HTML views developed to achieve the requirement.</w:t>
      </w:r>
    </w:p>
    <w:p w14:paraId="5EF4DFCE" w14:textId="07C83D1D" w:rsidR="0017711F" w:rsidRDefault="0017711F" w:rsidP="00427F0D">
      <w:pPr>
        <w:rPr>
          <w:b/>
          <w:bCs/>
          <w:sz w:val="36"/>
          <w:szCs w:val="36"/>
          <w:lang w:val="en-US"/>
        </w:rPr>
      </w:pPr>
    </w:p>
    <w:p w14:paraId="27DD3D1B" w14:textId="0C30F098" w:rsidR="003C7AE5" w:rsidRDefault="003C7AE5" w:rsidP="00427F0D">
      <w:pPr>
        <w:rPr>
          <w:b/>
          <w:bCs/>
          <w:sz w:val="36"/>
          <w:szCs w:val="36"/>
        </w:rPr>
      </w:pPr>
      <w:r w:rsidRPr="003C7AE5">
        <w:rPr>
          <w:b/>
          <w:bCs/>
          <w:sz w:val="36"/>
          <w:szCs w:val="36"/>
        </w:rPr>
        <w:t xml:space="preserve">2 </w:t>
      </w:r>
      <w:r>
        <w:rPr>
          <w:b/>
          <w:bCs/>
          <w:sz w:val="36"/>
          <w:szCs w:val="36"/>
        </w:rPr>
        <w:t xml:space="preserve">- </w:t>
      </w:r>
      <w:r w:rsidRPr="003A269A">
        <w:rPr>
          <w:b/>
          <w:bCs/>
          <w:sz w:val="36"/>
          <w:szCs w:val="36"/>
          <w:u w:val="single"/>
        </w:rPr>
        <w:t>SYSTEM ANALYSIS</w:t>
      </w:r>
      <w:r>
        <w:rPr>
          <w:b/>
          <w:bCs/>
          <w:sz w:val="36"/>
          <w:szCs w:val="36"/>
        </w:rPr>
        <w:t>:</w:t>
      </w:r>
    </w:p>
    <w:p w14:paraId="4C8AB855" w14:textId="00CE68CE" w:rsidR="003A269A" w:rsidRDefault="003A269A" w:rsidP="00427F0D">
      <w:pPr>
        <w:rPr>
          <w:b/>
          <w:bCs/>
          <w:sz w:val="36"/>
          <w:szCs w:val="36"/>
        </w:rPr>
      </w:pPr>
    </w:p>
    <w:p w14:paraId="1C3D0424" w14:textId="64627BEC" w:rsidR="00C52CEE" w:rsidRPr="00B4529C" w:rsidRDefault="006479C7" w:rsidP="00427F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2.1 - </w:t>
      </w:r>
      <w:r w:rsidR="00C52CEE" w:rsidRPr="003C7AE5">
        <w:rPr>
          <w:b/>
          <w:bCs/>
          <w:sz w:val="36"/>
          <w:szCs w:val="36"/>
          <w:u w:val="single"/>
        </w:rPr>
        <w:t>FLOW DIAGRAM</w:t>
      </w:r>
      <w:r w:rsidR="00C52CEE" w:rsidRPr="003C7AE5">
        <w:rPr>
          <w:b/>
          <w:bCs/>
          <w:sz w:val="36"/>
          <w:szCs w:val="36"/>
        </w:rPr>
        <w:t>:</w:t>
      </w:r>
      <w:r w:rsidR="00B4529C">
        <w:rPr>
          <w:b/>
          <w:bCs/>
          <w:sz w:val="36"/>
          <w:szCs w:val="36"/>
        </w:rPr>
        <w:t xml:space="preserve"> </w:t>
      </w:r>
      <w:r w:rsidR="00C67347" w:rsidRPr="003C7AE5">
        <w:rPr>
          <w:b/>
          <w:bCs/>
          <w:sz w:val="36"/>
          <w:szCs w:val="36"/>
          <w:u w:val="single"/>
        </w:rPr>
        <w:t>MVC</w:t>
      </w:r>
    </w:p>
    <w:p w14:paraId="0310B26E" w14:textId="43DAF840" w:rsidR="00874007" w:rsidRPr="00365D8D" w:rsidRDefault="00EF4691" w:rsidP="00EE1975">
      <w:r>
        <w:fldChar w:fldCharType="begin"/>
      </w:r>
      <w:r>
        <w:instrText xml:space="preserve"> INCLUDEPICTURE "https://documents.lucidchart.com/documents/0dd3b880-fa14-4cfa-b363-04a489d13560/pages/0_0?a=624&amp;x=47&amp;y=54&amp;w=1159&amp;h=573&amp;store=1&amp;accept=image%2F*&amp;auth=LCA%20b5518a372b38c9f43d4a02c6d0dc41a13b94a554-ts%3D1575323066"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62DEDB" wp14:editId="7E39DB83">
            <wp:extent cx="5756910" cy="284861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4D29EA" w14:textId="0CFE381D" w:rsidR="00C52CEE" w:rsidRDefault="007C090D" w:rsidP="00EE197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2.2</w:t>
      </w:r>
      <w:r w:rsidR="00EE1975">
        <w:rPr>
          <w:b/>
          <w:bCs/>
          <w:sz w:val="36"/>
          <w:szCs w:val="36"/>
          <w:lang w:val="en-US"/>
        </w:rPr>
        <w:t xml:space="preserve"> </w:t>
      </w:r>
      <w:r w:rsidR="005539C8">
        <w:rPr>
          <w:b/>
          <w:bCs/>
          <w:sz w:val="36"/>
          <w:szCs w:val="36"/>
          <w:lang w:val="en-US"/>
        </w:rPr>
        <w:t>-</w:t>
      </w:r>
      <w:r w:rsidR="00EE1975">
        <w:rPr>
          <w:b/>
          <w:bCs/>
          <w:sz w:val="36"/>
          <w:szCs w:val="36"/>
          <w:lang w:val="en-US"/>
        </w:rPr>
        <w:t xml:space="preserve"> </w:t>
      </w:r>
      <w:r w:rsidR="005539C8" w:rsidRPr="00B36125">
        <w:rPr>
          <w:b/>
          <w:bCs/>
          <w:sz w:val="36"/>
          <w:szCs w:val="36"/>
          <w:u w:val="single"/>
          <w:lang w:val="en-US"/>
        </w:rPr>
        <w:t>UML DIAGRAM</w:t>
      </w:r>
      <w:r w:rsidR="005539C8">
        <w:rPr>
          <w:b/>
          <w:bCs/>
          <w:sz w:val="36"/>
          <w:szCs w:val="36"/>
          <w:lang w:val="en-US"/>
        </w:rPr>
        <w:t>:</w:t>
      </w:r>
    </w:p>
    <w:p w14:paraId="6444FC34" w14:textId="6924B5C1" w:rsidR="005539C8" w:rsidRDefault="005539C8" w:rsidP="00EE1975">
      <w:pPr>
        <w:rPr>
          <w:b/>
          <w:bCs/>
          <w:sz w:val="36"/>
          <w:szCs w:val="36"/>
          <w:lang w:val="en-US"/>
        </w:rPr>
      </w:pPr>
    </w:p>
    <w:p w14:paraId="6207FADD" w14:textId="24CF7BE2" w:rsidR="00365D8D" w:rsidRDefault="00F574CD" w:rsidP="00EE1975">
      <w:pPr>
        <w:rPr>
          <w:b/>
          <w:bCs/>
          <w:sz w:val="32"/>
          <w:szCs w:val="32"/>
          <w:lang w:val="en-US"/>
        </w:rPr>
      </w:pPr>
      <w:r w:rsidRPr="00C1263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D05721" wp14:editId="41AB7883">
            <wp:extent cx="5122871" cy="229888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432" cy="23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7868" w14:textId="77777777" w:rsidR="00F574CD" w:rsidRDefault="00F574CD" w:rsidP="00EE1975">
      <w:pPr>
        <w:rPr>
          <w:b/>
          <w:bCs/>
          <w:sz w:val="36"/>
          <w:szCs w:val="36"/>
          <w:lang w:val="en-US"/>
        </w:rPr>
      </w:pPr>
    </w:p>
    <w:p w14:paraId="53428FAC" w14:textId="065F59E0" w:rsidR="00F574CD" w:rsidRDefault="00F574CD" w:rsidP="00EE1975">
      <w:pPr>
        <w:rPr>
          <w:b/>
          <w:bCs/>
          <w:sz w:val="36"/>
          <w:szCs w:val="36"/>
          <w:lang w:val="en-US"/>
        </w:rPr>
      </w:pPr>
    </w:p>
    <w:p w14:paraId="4311C8ED" w14:textId="67DAE2FA" w:rsidR="00163C82" w:rsidRPr="00D67D6E" w:rsidRDefault="00D87097" w:rsidP="00EE197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2.3</w:t>
      </w:r>
      <w:r w:rsidR="00163C82" w:rsidRPr="00D67D6E">
        <w:rPr>
          <w:b/>
          <w:bCs/>
          <w:sz w:val="36"/>
          <w:szCs w:val="36"/>
          <w:lang w:val="en-US"/>
        </w:rPr>
        <w:t xml:space="preserve"> </w:t>
      </w:r>
      <w:r w:rsidR="00E00FAE" w:rsidRPr="00D67D6E">
        <w:rPr>
          <w:b/>
          <w:bCs/>
          <w:sz w:val="36"/>
          <w:szCs w:val="36"/>
          <w:lang w:val="en-US"/>
        </w:rPr>
        <w:t xml:space="preserve">- </w:t>
      </w:r>
      <w:r w:rsidR="00E00FAE" w:rsidRPr="00B36125">
        <w:rPr>
          <w:b/>
          <w:bCs/>
          <w:sz w:val="36"/>
          <w:szCs w:val="36"/>
          <w:u w:val="single"/>
          <w:lang w:val="en-US"/>
        </w:rPr>
        <w:t>CHEN DIAGRAM</w:t>
      </w:r>
      <w:r w:rsidR="00E00FAE" w:rsidRPr="00D67D6E">
        <w:rPr>
          <w:b/>
          <w:bCs/>
          <w:sz w:val="36"/>
          <w:szCs w:val="36"/>
          <w:lang w:val="en-US"/>
        </w:rPr>
        <w:t>:</w:t>
      </w:r>
    </w:p>
    <w:p w14:paraId="34B17D4B" w14:textId="77777777" w:rsidR="006A125B" w:rsidRDefault="006A125B" w:rsidP="00EE1975">
      <w:pPr>
        <w:rPr>
          <w:b/>
          <w:bCs/>
          <w:sz w:val="32"/>
          <w:szCs w:val="32"/>
          <w:lang w:val="en-US"/>
        </w:rPr>
      </w:pPr>
    </w:p>
    <w:p w14:paraId="51FB5B33" w14:textId="32E6971C" w:rsidR="00E00FAE" w:rsidRDefault="00E00FAE" w:rsidP="00EE1975">
      <w:pPr>
        <w:rPr>
          <w:b/>
          <w:bCs/>
          <w:sz w:val="32"/>
          <w:szCs w:val="32"/>
          <w:lang w:val="en-US"/>
        </w:rPr>
      </w:pPr>
    </w:p>
    <w:p w14:paraId="533FD002" w14:textId="5D89CCA7" w:rsidR="00E00FAE" w:rsidRDefault="006A125B" w:rsidP="00EE1975">
      <w:pPr>
        <w:rPr>
          <w:b/>
          <w:bCs/>
          <w:sz w:val="32"/>
          <w:szCs w:val="32"/>
          <w:lang w:val="en-US"/>
        </w:rPr>
      </w:pPr>
      <w:r w:rsidRPr="006A125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0FAE40" wp14:editId="1F821C71">
            <wp:extent cx="6032500" cy="45593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72C" w14:textId="069933C4" w:rsidR="00D423F1" w:rsidRPr="00D423F1" w:rsidRDefault="00D423F1" w:rsidP="00D423F1">
      <w:pPr>
        <w:rPr>
          <w:sz w:val="32"/>
          <w:szCs w:val="32"/>
          <w:lang w:val="en-US"/>
        </w:rPr>
      </w:pPr>
    </w:p>
    <w:p w14:paraId="1E3E349C" w14:textId="78C0A602" w:rsidR="00D423F1" w:rsidRPr="00B36125" w:rsidRDefault="00B36125" w:rsidP="00D423F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</w:t>
      </w:r>
      <w:r w:rsidR="00B40119">
        <w:rPr>
          <w:b/>
          <w:bCs/>
          <w:sz w:val="36"/>
          <w:szCs w:val="36"/>
          <w:lang w:val="en-US"/>
        </w:rPr>
        <w:t>.4</w:t>
      </w:r>
      <w:r w:rsidRPr="00B36125">
        <w:rPr>
          <w:b/>
          <w:bCs/>
          <w:sz w:val="36"/>
          <w:szCs w:val="36"/>
          <w:lang w:val="en-US"/>
        </w:rPr>
        <w:t xml:space="preserve"> - </w:t>
      </w:r>
      <w:r w:rsidR="00031226" w:rsidRPr="00B36125">
        <w:rPr>
          <w:b/>
          <w:bCs/>
          <w:sz w:val="36"/>
          <w:szCs w:val="36"/>
          <w:u w:val="single"/>
          <w:lang w:val="en-US"/>
        </w:rPr>
        <w:t>LOGICAL DIAGRAM</w:t>
      </w:r>
      <w:r w:rsidR="00031226" w:rsidRPr="00B36125">
        <w:rPr>
          <w:b/>
          <w:bCs/>
          <w:sz w:val="36"/>
          <w:szCs w:val="36"/>
          <w:lang w:val="en-US"/>
        </w:rPr>
        <w:t>:</w:t>
      </w:r>
    </w:p>
    <w:p w14:paraId="6199D067" w14:textId="64DCD835" w:rsidR="00031226" w:rsidRDefault="00031226" w:rsidP="00D423F1">
      <w:pPr>
        <w:rPr>
          <w:b/>
          <w:bCs/>
          <w:sz w:val="32"/>
          <w:szCs w:val="32"/>
          <w:lang w:val="en-US"/>
        </w:rPr>
      </w:pPr>
    </w:p>
    <w:p w14:paraId="66A87D74" w14:textId="4E32455C" w:rsidR="007E64A6" w:rsidRPr="003D5466" w:rsidRDefault="003D5466" w:rsidP="00D423F1">
      <w:pPr>
        <w:rPr>
          <w:sz w:val="32"/>
          <w:szCs w:val="32"/>
          <w:lang w:val="en-US"/>
        </w:rPr>
      </w:pPr>
      <w:r w:rsidRPr="003D5466">
        <w:rPr>
          <w:sz w:val="32"/>
          <w:szCs w:val="32"/>
          <w:lang w:val="en-US"/>
        </w:rPr>
        <w:t>Need to be created</w:t>
      </w:r>
    </w:p>
    <w:p w14:paraId="4021B7FC" w14:textId="77777777" w:rsidR="009B6786" w:rsidRDefault="009B6786" w:rsidP="00D423F1">
      <w:pPr>
        <w:rPr>
          <w:b/>
          <w:bCs/>
          <w:sz w:val="36"/>
          <w:szCs w:val="36"/>
          <w:lang w:val="en-US"/>
        </w:rPr>
      </w:pPr>
    </w:p>
    <w:p w14:paraId="3C02F100" w14:textId="22260A11" w:rsidR="007E64A6" w:rsidRDefault="0002233C" w:rsidP="00D423F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 w:rsidR="00E60DE1" w:rsidRPr="00D67D6E">
        <w:rPr>
          <w:b/>
          <w:bCs/>
          <w:sz w:val="36"/>
          <w:szCs w:val="36"/>
          <w:lang w:val="en-US"/>
        </w:rPr>
        <w:t xml:space="preserve"> </w:t>
      </w:r>
      <w:r w:rsidR="007F26EB">
        <w:rPr>
          <w:b/>
          <w:bCs/>
          <w:sz w:val="36"/>
          <w:szCs w:val="36"/>
          <w:lang w:val="en-US"/>
        </w:rPr>
        <w:t>-</w:t>
      </w:r>
      <w:r w:rsidR="00E60DE1" w:rsidRPr="00D67D6E">
        <w:rPr>
          <w:b/>
          <w:bCs/>
          <w:sz w:val="36"/>
          <w:szCs w:val="36"/>
          <w:lang w:val="en-US"/>
        </w:rPr>
        <w:t xml:space="preserve"> </w:t>
      </w:r>
      <w:r w:rsidR="007F26EB" w:rsidRPr="00B36125">
        <w:rPr>
          <w:b/>
          <w:bCs/>
          <w:sz w:val="36"/>
          <w:szCs w:val="36"/>
          <w:u w:val="single"/>
          <w:lang w:val="en-US"/>
        </w:rPr>
        <w:t>TECHNICAL OVERVIEW</w:t>
      </w:r>
      <w:r w:rsidR="007F26EB">
        <w:rPr>
          <w:b/>
          <w:bCs/>
          <w:sz w:val="36"/>
          <w:szCs w:val="36"/>
          <w:lang w:val="en-US"/>
        </w:rPr>
        <w:t>:</w:t>
      </w:r>
    </w:p>
    <w:p w14:paraId="5589A78F" w14:textId="1CEDFBC8" w:rsidR="007F26EB" w:rsidRDefault="007F26EB" w:rsidP="00D423F1">
      <w:pPr>
        <w:rPr>
          <w:b/>
          <w:bCs/>
          <w:sz w:val="36"/>
          <w:szCs w:val="36"/>
          <w:lang w:val="en-US"/>
        </w:rPr>
      </w:pPr>
    </w:p>
    <w:p w14:paraId="58AFC68B" w14:textId="19E3F502" w:rsidR="00555C47" w:rsidRPr="000C1583" w:rsidRDefault="0002233C" w:rsidP="00D423F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 w:rsidR="00457D44">
        <w:rPr>
          <w:b/>
          <w:bCs/>
          <w:sz w:val="36"/>
          <w:szCs w:val="36"/>
          <w:lang w:val="en-US"/>
        </w:rPr>
        <w:t xml:space="preserve">.1 - </w:t>
      </w:r>
      <w:r w:rsidR="00EE1173" w:rsidRPr="00B36125">
        <w:rPr>
          <w:b/>
          <w:bCs/>
          <w:sz w:val="36"/>
          <w:szCs w:val="36"/>
          <w:u w:val="single"/>
          <w:lang w:val="en-US"/>
        </w:rPr>
        <w:t>Packages created</w:t>
      </w:r>
      <w:r w:rsidR="000C1583" w:rsidRPr="00B36125">
        <w:rPr>
          <w:b/>
          <w:bCs/>
          <w:sz w:val="36"/>
          <w:szCs w:val="36"/>
          <w:u w:val="single"/>
          <w:lang w:val="en-US"/>
        </w:rPr>
        <w:t>:</w:t>
      </w:r>
    </w:p>
    <w:p w14:paraId="5EA14D16" w14:textId="5D02EA7A" w:rsidR="000C1583" w:rsidRPr="0031190D" w:rsidRDefault="00911F8C" w:rsidP="005159E6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D7E91" wp14:editId="0FB96950">
                <wp:simplePos x="0" y="0"/>
                <wp:positionH relativeFrom="column">
                  <wp:posOffset>1919605</wp:posOffset>
                </wp:positionH>
                <wp:positionV relativeFrom="paragraph">
                  <wp:posOffset>89535</wp:posOffset>
                </wp:positionV>
                <wp:extent cx="0" cy="800100"/>
                <wp:effectExtent l="0" t="0" r="1270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8BBE6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7.05pt" to="151.15pt,7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671B7" wp14:editId="20F7A428">
                <wp:simplePos x="0" y="0"/>
                <wp:positionH relativeFrom="column">
                  <wp:posOffset>1919605</wp:posOffset>
                </wp:positionH>
                <wp:positionV relativeFrom="paragraph">
                  <wp:posOffset>89535</wp:posOffset>
                </wp:positionV>
                <wp:extent cx="800100" cy="0"/>
                <wp:effectExtent l="0" t="63500" r="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432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1.15pt;margin-top:7.05pt;width:63pt;height: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" strokecolor="black [3200]" strokeweight=".5pt">
                <v:stroke endarrow="block" joinstyle="miter"/>
              </v:shape>
            </w:pict>
          </mc:Fallback>
        </mc:AlternateContent>
      </w:r>
      <w:r w:rsidR="005159E6" w:rsidRPr="0031190D">
        <w:rPr>
          <w:sz w:val="36"/>
          <w:szCs w:val="36"/>
          <w:lang w:val="en-US"/>
        </w:rPr>
        <w:tab/>
        <w:t xml:space="preserve">          </w:t>
      </w:r>
      <w:r w:rsidR="005159E6" w:rsidRPr="0031190D">
        <w:rPr>
          <w:sz w:val="32"/>
          <w:szCs w:val="32"/>
          <w:lang w:val="en-US"/>
        </w:rPr>
        <w:t>Register</w:t>
      </w:r>
    </w:p>
    <w:p w14:paraId="5FBD1323" w14:textId="4385DCD8" w:rsidR="000C1583" w:rsidRPr="00911F8C" w:rsidRDefault="005159E6" w:rsidP="005159E6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434FFB" wp14:editId="6E2FAD04">
                <wp:simplePos x="0" y="0"/>
                <wp:positionH relativeFrom="column">
                  <wp:posOffset>1919605</wp:posOffset>
                </wp:positionH>
                <wp:positionV relativeFrom="paragraph">
                  <wp:posOffset>106045</wp:posOffset>
                </wp:positionV>
                <wp:extent cx="800100" cy="0"/>
                <wp:effectExtent l="0" t="63500" r="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30C15" id="Straight Arrow Connector 13" o:spid="_x0000_s1026" type="#_x0000_t32" style="position:absolute;margin-left:151.15pt;margin-top:8.35pt;width:63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  <w:r w:rsidRPr="0031190D">
        <w:rPr>
          <w:sz w:val="36"/>
          <w:szCs w:val="36"/>
          <w:lang w:val="en-US"/>
        </w:rPr>
        <w:tab/>
      </w:r>
      <w:r w:rsidRPr="0031190D">
        <w:rPr>
          <w:sz w:val="32"/>
          <w:szCs w:val="32"/>
          <w:lang w:val="en-US"/>
        </w:rPr>
        <w:t xml:space="preserve">        Logi</w:t>
      </w:r>
      <w:r w:rsidRPr="00911F8C">
        <w:rPr>
          <w:sz w:val="32"/>
          <w:szCs w:val="32"/>
          <w:lang w:val="en-US"/>
        </w:rPr>
        <w:t>n</w:t>
      </w:r>
    </w:p>
    <w:p w14:paraId="2F114927" w14:textId="2084F42B" w:rsidR="000C1583" w:rsidRPr="00911F8C" w:rsidRDefault="00911F8C" w:rsidP="00D423F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B5115" wp14:editId="0E5DEA4B">
                <wp:simplePos x="0" y="0"/>
                <wp:positionH relativeFrom="column">
                  <wp:posOffset>1602105</wp:posOffset>
                </wp:positionH>
                <wp:positionV relativeFrom="paragraph">
                  <wp:posOffset>33655</wp:posOffset>
                </wp:positionV>
                <wp:extent cx="317500" cy="0"/>
                <wp:effectExtent l="0" t="0" r="1270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65151" id="Straight Connector 10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5pt,2.65pt" to="151.15pt,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BF2E0A" wp14:editId="64433B1D">
                <wp:simplePos x="0" y="0"/>
                <wp:positionH relativeFrom="column">
                  <wp:posOffset>1919605</wp:posOffset>
                </wp:positionH>
                <wp:positionV relativeFrom="paragraph">
                  <wp:posOffset>173355</wp:posOffset>
                </wp:positionV>
                <wp:extent cx="800100" cy="0"/>
                <wp:effectExtent l="0" t="63500" r="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3F31" id="Straight Arrow Connector 15" o:spid="_x0000_s1026" type="#_x0000_t32" style="position:absolute;margin-left:151.15pt;margin-top:13.65pt;width:6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" strokecolor="black [3200]" strokeweight=".5pt">
                <v:stroke endarrow="block" joinstyle="miter"/>
              </v:shape>
            </w:pict>
          </mc:Fallback>
        </mc:AlternateContent>
      </w:r>
      <w:r w:rsidR="000C1583" w:rsidRPr="00911F8C">
        <w:rPr>
          <w:sz w:val="32"/>
          <w:szCs w:val="32"/>
          <w:lang w:val="en-US"/>
        </w:rPr>
        <w:t xml:space="preserve">1 - org.sda.model </w:t>
      </w:r>
      <w:r w:rsidR="00587C29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                         </w:t>
      </w:r>
      <w:r w:rsidRPr="00911F8C">
        <w:rPr>
          <w:sz w:val="32"/>
          <w:szCs w:val="32"/>
          <w:lang w:val="en-US"/>
        </w:rPr>
        <w:t>Pro</w:t>
      </w:r>
      <w:r>
        <w:rPr>
          <w:sz w:val="32"/>
          <w:szCs w:val="32"/>
          <w:lang w:val="en-US"/>
        </w:rPr>
        <w:t>duct</w:t>
      </w:r>
    </w:p>
    <w:p w14:paraId="254A4284" w14:textId="689C0D38" w:rsidR="00555C47" w:rsidRPr="009B6786" w:rsidRDefault="00911F8C" w:rsidP="009B6786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DFFBD7" wp14:editId="3068A127">
                <wp:simplePos x="0" y="0"/>
                <wp:positionH relativeFrom="column">
                  <wp:posOffset>1919605</wp:posOffset>
                </wp:positionH>
                <wp:positionV relativeFrom="paragraph">
                  <wp:posOffset>193675</wp:posOffset>
                </wp:positionV>
                <wp:extent cx="800100" cy="0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5A209" id="Straight Arrow Connector 16" o:spid="_x0000_s1026" type="#_x0000_t32" style="position:absolute;margin-left:151.15pt;margin-top:15.25pt;width:63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  <w:r w:rsidRPr="009B6786">
        <w:rPr>
          <w:sz w:val="36"/>
          <w:szCs w:val="36"/>
          <w:lang w:val="en-US"/>
        </w:rPr>
        <w:tab/>
        <w:t xml:space="preserve">                     </w:t>
      </w:r>
      <w:r w:rsidRPr="00911F8C">
        <w:rPr>
          <w:sz w:val="32"/>
          <w:szCs w:val="32"/>
          <w:lang w:val="en-US"/>
        </w:rPr>
        <w:t>Shopping Item</w:t>
      </w:r>
    </w:p>
    <w:p w14:paraId="04475238" w14:textId="77777777" w:rsidR="00F336AB" w:rsidRDefault="00F336AB" w:rsidP="00D423F1">
      <w:pPr>
        <w:rPr>
          <w:sz w:val="36"/>
          <w:szCs w:val="36"/>
          <w:lang w:val="en-US"/>
        </w:rPr>
      </w:pPr>
    </w:p>
    <w:p w14:paraId="55764D8F" w14:textId="77777777" w:rsidR="00331780" w:rsidRDefault="00331780" w:rsidP="001123AF">
      <w:pPr>
        <w:tabs>
          <w:tab w:val="center" w:pos="4533"/>
        </w:tabs>
        <w:rPr>
          <w:sz w:val="32"/>
          <w:szCs w:val="32"/>
          <w:lang w:val="en-US"/>
        </w:rPr>
      </w:pPr>
    </w:p>
    <w:p w14:paraId="3F7ECC98" w14:textId="38A60E10" w:rsidR="001123AF" w:rsidRPr="001123AF" w:rsidRDefault="001123AF" w:rsidP="001123AF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CB6E6" wp14:editId="067B669D">
                <wp:simplePos x="0" y="0"/>
                <wp:positionH relativeFrom="column">
                  <wp:posOffset>1919605</wp:posOffset>
                </wp:positionH>
                <wp:positionV relativeFrom="paragraph">
                  <wp:posOffset>85725</wp:posOffset>
                </wp:positionV>
                <wp:extent cx="800100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155EE" id="Straight Arrow Connector 17" o:spid="_x0000_s1026" type="#_x0000_t32" style="position:absolute;margin-left:151.15pt;margin-top:6.75pt;width:63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  <w:r w:rsidR="00ED036C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C7C0E" wp14:editId="3D0D0EF6">
                <wp:simplePos x="0" y="0"/>
                <wp:positionH relativeFrom="column">
                  <wp:posOffset>1919605</wp:posOffset>
                </wp:positionH>
                <wp:positionV relativeFrom="paragraph">
                  <wp:posOffset>89535</wp:posOffset>
                </wp:positionV>
                <wp:extent cx="0" cy="571500"/>
                <wp:effectExtent l="0" t="0" r="1270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34BA5" id="Straight Connector 21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1.15pt,7.05pt" to="151.15pt,5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  <w:r w:rsidR="00743B26" w:rsidRPr="00743B26">
        <w:rPr>
          <w:sz w:val="32"/>
          <w:szCs w:val="32"/>
          <w:lang w:val="en-US"/>
        </w:rPr>
        <w:t xml:space="preserve">2 </w:t>
      </w:r>
      <w:r w:rsidR="00743B26">
        <w:rPr>
          <w:sz w:val="32"/>
          <w:szCs w:val="32"/>
          <w:lang w:val="en-US"/>
        </w:rPr>
        <w:t xml:space="preserve">- </w:t>
      </w:r>
      <w:proofErr w:type="spellStart"/>
      <w:proofErr w:type="gramStart"/>
      <w:r w:rsidR="00743B26">
        <w:rPr>
          <w:sz w:val="32"/>
          <w:szCs w:val="32"/>
          <w:lang w:val="en-US"/>
        </w:rPr>
        <w:t>org.sda</w:t>
      </w:r>
      <w:r>
        <w:rPr>
          <w:sz w:val="32"/>
          <w:szCs w:val="32"/>
          <w:lang w:val="en-US"/>
        </w:rPr>
        <w:t>.controller</w:t>
      </w:r>
      <w:proofErr w:type="spellEnd"/>
      <w:proofErr w:type="gramEnd"/>
      <w:r w:rsidR="00743B26">
        <w:rPr>
          <w:sz w:val="32"/>
          <w:szCs w:val="32"/>
          <w:lang w:val="en-US"/>
        </w:rPr>
        <w:t xml:space="preserve"> </w:t>
      </w:r>
      <w:r w:rsidRPr="001123AF">
        <w:rPr>
          <w:sz w:val="36"/>
          <w:szCs w:val="36"/>
          <w:lang w:val="en-US"/>
        </w:rPr>
        <w:t xml:space="preserve">         </w:t>
      </w:r>
      <w:r>
        <w:rPr>
          <w:sz w:val="36"/>
          <w:szCs w:val="36"/>
          <w:lang w:val="en-US"/>
        </w:rPr>
        <w:tab/>
        <w:t xml:space="preserve">         </w:t>
      </w:r>
      <w:r w:rsidRPr="001123AF">
        <w:rPr>
          <w:sz w:val="32"/>
          <w:szCs w:val="32"/>
          <w:lang w:val="en-US"/>
        </w:rPr>
        <w:t>Controller</w:t>
      </w:r>
    </w:p>
    <w:p w14:paraId="7E7BC1ED" w14:textId="37514C93" w:rsidR="001123AF" w:rsidRPr="00911F8C" w:rsidRDefault="00952AA2" w:rsidP="001123AF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F38662" wp14:editId="65DFD362">
                <wp:simplePos x="0" y="0"/>
                <wp:positionH relativeFrom="column">
                  <wp:posOffset>1602105</wp:posOffset>
                </wp:positionH>
                <wp:positionV relativeFrom="paragraph">
                  <wp:posOffset>109855</wp:posOffset>
                </wp:positionV>
                <wp:extent cx="317500" cy="0"/>
                <wp:effectExtent l="0" t="0" r="1270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44F8ED" id="Straight Connector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6.15pt,8.65pt" to="151.15pt,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  <w:r w:rsidR="001123AF" w:rsidRPr="001123AF">
        <w:rPr>
          <w:sz w:val="36"/>
          <w:szCs w:val="36"/>
          <w:lang w:val="en-US"/>
        </w:rPr>
        <w:tab/>
      </w:r>
    </w:p>
    <w:p w14:paraId="30F8885B" w14:textId="29904700" w:rsidR="008B19D1" w:rsidRPr="003F62B5" w:rsidRDefault="008948D3" w:rsidP="003F62B5">
      <w:pPr>
        <w:tabs>
          <w:tab w:val="center" w:pos="4533"/>
        </w:tabs>
        <w:rPr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7CEB69" wp14:editId="394FDD68">
                <wp:simplePos x="0" y="0"/>
                <wp:positionH relativeFrom="column">
                  <wp:posOffset>1919605</wp:posOffset>
                </wp:positionH>
                <wp:positionV relativeFrom="paragraph">
                  <wp:posOffset>193675</wp:posOffset>
                </wp:positionV>
                <wp:extent cx="800100" cy="0"/>
                <wp:effectExtent l="0" t="63500" r="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F8EC" id="Straight Arrow Connector 20" o:spid="_x0000_s1026" type="#_x0000_t32" style="position:absolute;margin-left:151.15pt;margin-top:15.25pt;width:63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" strokecolor="black [3200]" strokeweight=".5pt">
                <v:stroke endarrow="block" joinstyle="miter"/>
              </v:shape>
            </w:pict>
          </mc:Fallback>
        </mc:AlternateContent>
      </w:r>
      <w:r w:rsidR="001123AF" w:rsidRPr="001123AF">
        <w:rPr>
          <w:sz w:val="36"/>
          <w:szCs w:val="36"/>
          <w:lang w:val="en-US"/>
        </w:rPr>
        <w:tab/>
        <w:t xml:space="preserve">                  </w:t>
      </w:r>
      <w:r w:rsidR="001123AF">
        <w:rPr>
          <w:sz w:val="32"/>
          <w:szCs w:val="32"/>
          <w:lang w:val="en-US"/>
        </w:rPr>
        <w:t>CartController</w:t>
      </w:r>
    </w:p>
    <w:p w14:paraId="47685841" w14:textId="77777777" w:rsidR="008B19D1" w:rsidRDefault="008B19D1" w:rsidP="00457D44">
      <w:pPr>
        <w:rPr>
          <w:b/>
          <w:bCs/>
          <w:sz w:val="36"/>
          <w:szCs w:val="36"/>
          <w:lang w:val="en-US"/>
        </w:rPr>
      </w:pPr>
    </w:p>
    <w:p w14:paraId="74C32988" w14:textId="5DFCE4DB" w:rsidR="00457D44" w:rsidRPr="000C1583" w:rsidRDefault="0002233C" w:rsidP="00457D4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 w:rsidR="00457D44">
        <w:rPr>
          <w:b/>
          <w:bCs/>
          <w:sz w:val="36"/>
          <w:szCs w:val="36"/>
          <w:lang w:val="en-US"/>
        </w:rPr>
        <w:t xml:space="preserve">.2 - </w:t>
      </w:r>
      <w:r w:rsidR="00457D44" w:rsidRPr="00B36125">
        <w:rPr>
          <w:b/>
          <w:bCs/>
          <w:sz w:val="36"/>
          <w:szCs w:val="36"/>
          <w:u w:val="single"/>
          <w:lang w:val="en-US"/>
        </w:rPr>
        <w:t>M</w:t>
      </w:r>
      <w:r w:rsidR="00B36125" w:rsidRPr="00B36125">
        <w:rPr>
          <w:b/>
          <w:bCs/>
          <w:sz w:val="36"/>
          <w:szCs w:val="36"/>
          <w:u w:val="single"/>
          <w:lang w:val="en-US"/>
        </w:rPr>
        <w:t>ODEL</w:t>
      </w:r>
      <w:r w:rsidR="00457D44" w:rsidRPr="00B36125">
        <w:rPr>
          <w:b/>
          <w:bCs/>
          <w:sz w:val="36"/>
          <w:szCs w:val="36"/>
          <w:u w:val="single"/>
          <w:lang w:val="en-US"/>
        </w:rPr>
        <w:t xml:space="preserve"> J</w:t>
      </w:r>
      <w:r w:rsidR="00B36125" w:rsidRPr="00B36125">
        <w:rPr>
          <w:b/>
          <w:bCs/>
          <w:sz w:val="36"/>
          <w:szCs w:val="36"/>
          <w:u w:val="single"/>
          <w:lang w:val="en-US"/>
        </w:rPr>
        <w:t xml:space="preserve">AVA </w:t>
      </w:r>
      <w:r w:rsidR="00457D44" w:rsidRPr="00B36125">
        <w:rPr>
          <w:b/>
          <w:bCs/>
          <w:sz w:val="36"/>
          <w:szCs w:val="36"/>
          <w:u w:val="single"/>
          <w:lang w:val="en-US"/>
        </w:rPr>
        <w:t>C</w:t>
      </w:r>
      <w:r w:rsidR="00B36125" w:rsidRPr="00B36125">
        <w:rPr>
          <w:b/>
          <w:bCs/>
          <w:sz w:val="36"/>
          <w:szCs w:val="36"/>
          <w:u w:val="single"/>
          <w:lang w:val="en-US"/>
        </w:rPr>
        <w:t>LASS</w:t>
      </w:r>
      <w:r w:rsidR="00457D44" w:rsidRPr="000C1583">
        <w:rPr>
          <w:b/>
          <w:bCs/>
          <w:sz w:val="36"/>
          <w:szCs w:val="36"/>
          <w:lang w:val="en-US"/>
        </w:rPr>
        <w:t>:</w:t>
      </w:r>
    </w:p>
    <w:p w14:paraId="580BE204" w14:textId="77777777" w:rsidR="001123AF" w:rsidRPr="00911F8C" w:rsidRDefault="001123AF" w:rsidP="001123AF">
      <w:pPr>
        <w:rPr>
          <w:sz w:val="36"/>
          <w:szCs w:val="36"/>
          <w:lang w:val="en-US"/>
        </w:rPr>
      </w:pPr>
    </w:p>
    <w:p w14:paraId="7FBD2F1D" w14:textId="73055601" w:rsidR="00743B26" w:rsidRDefault="00F95136" w:rsidP="00D423F1">
      <w:pPr>
        <w:rPr>
          <w:b/>
          <w:bCs/>
          <w:sz w:val="32"/>
          <w:szCs w:val="32"/>
          <w:lang w:val="en-US"/>
        </w:rPr>
      </w:pPr>
      <w:r w:rsidRPr="00F95136">
        <w:rPr>
          <w:b/>
          <w:bCs/>
          <w:sz w:val="32"/>
          <w:szCs w:val="32"/>
          <w:lang w:val="en-US"/>
        </w:rPr>
        <w:t>1 - Registration.java: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2EC147A5" w14:textId="77777777" w:rsidR="009C4E9E" w:rsidRDefault="009C4E9E" w:rsidP="00D423F1">
      <w:pPr>
        <w:rPr>
          <w:b/>
          <w:bCs/>
          <w:sz w:val="32"/>
          <w:szCs w:val="32"/>
          <w:lang w:val="en-US"/>
        </w:rPr>
      </w:pPr>
    </w:p>
    <w:p w14:paraId="3A694192" w14:textId="77777777" w:rsidR="009C4E9E" w:rsidRDefault="00D966EA" w:rsidP="009C4E9E">
      <w:pPr>
        <w:rPr>
          <w:b/>
          <w:bCs/>
          <w:sz w:val="32"/>
          <w:szCs w:val="32"/>
          <w:lang w:val="en-US"/>
        </w:rPr>
      </w:pPr>
      <w:hyperlink r:id="rId9" w:history="1">
        <w:proofErr w:type="spellStart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9C4E9E" w:rsidRPr="009C4E9E">
          <w:rPr>
            <w:rStyle w:val="Hyperlink"/>
            <w:b/>
            <w:bCs/>
            <w:sz w:val="32"/>
            <w:szCs w:val="32"/>
            <w:lang w:val="en-US"/>
          </w:rPr>
          <w:t>/model/Registration.java</w:t>
        </w:r>
      </w:hyperlink>
    </w:p>
    <w:p w14:paraId="061D3042" w14:textId="77777777" w:rsidR="006F0B09" w:rsidRDefault="006F0B09" w:rsidP="00D423F1">
      <w:pPr>
        <w:rPr>
          <w:b/>
          <w:bCs/>
          <w:sz w:val="32"/>
          <w:szCs w:val="32"/>
          <w:lang w:val="en-US"/>
        </w:rPr>
      </w:pPr>
    </w:p>
    <w:p w14:paraId="73162660" w14:textId="6EF69E20" w:rsidR="00F95136" w:rsidRDefault="004362FC" w:rsidP="00D423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2 - Login.java: </w:t>
      </w:r>
    </w:p>
    <w:p w14:paraId="6443A185" w14:textId="2304AA21" w:rsidR="004362FC" w:rsidRDefault="004362FC" w:rsidP="00D423F1">
      <w:pPr>
        <w:rPr>
          <w:b/>
          <w:bCs/>
          <w:sz w:val="32"/>
          <w:szCs w:val="32"/>
          <w:lang w:val="en-US"/>
        </w:rPr>
      </w:pPr>
    </w:p>
    <w:p w14:paraId="04FF81FE" w14:textId="35B5D0BB" w:rsidR="002462FC" w:rsidRDefault="00D966EA" w:rsidP="00D423F1">
      <w:pPr>
        <w:rPr>
          <w:b/>
          <w:bCs/>
          <w:sz w:val="32"/>
          <w:szCs w:val="32"/>
          <w:lang w:val="en-US"/>
        </w:rPr>
      </w:pPr>
      <w:hyperlink r:id="rId10" w:history="1"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/model/LoginTest.java</w:t>
        </w:r>
      </w:hyperlink>
    </w:p>
    <w:p w14:paraId="53E7119A" w14:textId="77777777" w:rsidR="002462FC" w:rsidRDefault="002462FC" w:rsidP="00D423F1">
      <w:pPr>
        <w:rPr>
          <w:b/>
          <w:bCs/>
          <w:sz w:val="32"/>
          <w:szCs w:val="32"/>
          <w:lang w:val="en-US"/>
        </w:rPr>
      </w:pPr>
    </w:p>
    <w:p w14:paraId="1A8DAD9B" w14:textId="5D13B007" w:rsidR="004362FC" w:rsidRDefault="004362FC" w:rsidP="00D423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3 - Product.java:</w:t>
      </w:r>
    </w:p>
    <w:p w14:paraId="5754DFBF" w14:textId="1F39415E" w:rsidR="004362FC" w:rsidRDefault="004362FC" w:rsidP="00D423F1">
      <w:pPr>
        <w:rPr>
          <w:b/>
          <w:bCs/>
          <w:sz w:val="32"/>
          <w:szCs w:val="32"/>
          <w:lang w:val="en-US"/>
        </w:rPr>
      </w:pPr>
    </w:p>
    <w:p w14:paraId="728D8830" w14:textId="17D14AAB" w:rsidR="002462FC" w:rsidRDefault="00D966EA" w:rsidP="00D423F1">
      <w:pPr>
        <w:rPr>
          <w:b/>
          <w:bCs/>
          <w:sz w:val="32"/>
          <w:szCs w:val="32"/>
          <w:lang w:val="en-US"/>
        </w:rPr>
      </w:pPr>
      <w:hyperlink r:id="rId11" w:history="1"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/model/Product.java</w:t>
        </w:r>
      </w:hyperlink>
    </w:p>
    <w:p w14:paraId="1D4614F2" w14:textId="77777777" w:rsidR="003E5CE2" w:rsidRDefault="003E5CE2" w:rsidP="00D423F1">
      <w:pPr>
        <w:rPr>
          <w:b/>
          <w:bCs/>
          <w:sz w:val="32"/>
          <w:szCs w:val="32"/>
          <w:lang w:val="en-US"/>
        </w:rPr>
      </w:pPr>
    </w:p>
    <w:p w14:paraId="3F36EE27" w14:textId="0DA5C5ED" w:rsidR="004362FC" w:rsidRDefault="004362FC" w:rsidP="00D423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4 - Shopping</w:t>
      </w:r>
      <w:r w:rsidR="003E5CE2">
        <w:rPr>
          <w:b/>
          <w:bCs/>
          <w:sz w:val="32"/>
          <w:szCs w:val="32"/>
          <w:lang w:val="en-US"/>
        </w:rPr>
        <w:t>Item</w:t>
      </w:r>
      <w:r>
        <w:rPr>
          <w:b/>
          <w:bCs/>
          <w:sz w:val="32"/>
          <w:szCs w:val="32"/>
          <w:lang w:val="en-US"/>
        </w:rPr>
        <w:t>.java:</w:t>
      </w:r>
    </w:p>
    <w:p w14:paraId="144ED422" w14:textId="532A38AB" w:rsidR="002D70B0" w:rsidRDefault="002D70B0" w:rsidP="00D423F1">
      <w:pPr>
        <w:rPr>
          <w:b/>
          <w:bCs/>
          <w:sz w:val="32"/>
          <w:szCs w:val="32"/>
          <w:lang w:val="en-US"/>
        </w:rPr>
      </w:pPr>
    </w:p>
    <w:p w14:paraId="15CCDAF4" w14:textId="17A1742B" w:rsidR="003E5CE2" w:rsidRDefault="00D966EA" w:rsidP="00D423F1">
      <w:pPr>
        <w:rPr>
          <w:b/>
          <w:bCs/>
          <w:sz w:val="32"/>
          <w:szCs w:val="32"/>
          <w:lang w:val="en-US"/>
        </w:rPr>
      </w:pPr>
      <w:hyperlink r:id="rId12" w:history="1"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3E5CE2" w:rsidRPr="003E5CE2">
          <w:rPr>
            <w:rStyle w:val="Hyperlink"/>
            <w:b/>
            <w:bCs/>
            <w:sz w:val="32"/>
            <w:szCs w:val="32"/>
            <w:lang w:val="en-US"/>
          </w:rPr>
          <w:t>/model/ShoppingItem.java</w:t>
        </w:r>
      </w:hyperlink>
    </w:p>
    <w:p w14:paraId="5033A7E7" w14:textId="77777777" w:rsidR="003E5CE2" w:rsidRDefault="003E5CE2" w:rsidP="00D423F1">
      <w:pPr>
        <w:rPr>
          <w:b/>
          <w:bCs/>
          <w:sz w:val="32"/>
          <w:szCs w:val="32"/>
          <w:lang w:val="en-US"/>
        </w:rPr>
      </w:pPr>
    </w:p>
    <w:p w14:paraId="6A5D0D3C" w14:textId="77777777" w:rsidR="007558E8" w:rsidRDefault="007558E8" w:rsidP="00D423F1">
      <w:pPr>
        <w:rPr>
          <w:b/>
          <w:bCs/>
          <w:sz w:val="36"/>
          <w:szCs w:val="36"/>
          <w:lang w:val="en-US"/>
        </w:rPr>
      </w:pPr>
    </w:p>
    <w:p w14:paraId="671C3371" w14:textId="6FCEDF60" w:rsidR="002D70B0" w:rsidRPr="00234BDA" w:rsidRDefault="00E07F5A" w:rsidP="00D423F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 w:rsidR="002D70B0" w:rsidRPr="00234BDA">
        <w:rPr>
          <w:b/>
          <w:bCs/>
          <w:sz w:val="36"/>
          <w:szCs w:val="36"/>
          <w:lang w:val="en-US"/>
        </w:rPr>
        <w:t xml:space="preserve">.3 </w:t>
      </w:r>
      <w:r w:rsidR="00AB2AC8">
        <w:rPr>
          <w:b/>
          <w:bCs/>
          <w:sz w:val="36"/>
          <w:szCs w:val="36"/>
          <w:lang w:val="en-US"/>
        </w:rPr>
        <w:t>-</w:t>
      </w:r>
      <w:r w:rsidR="002D70B0" w:rsidRPr="00234BDA">
        <w:rPr>
          <w:b/>
          <w:bCs/>
          <w:sz w:val="36"/>
          <w:szCs w:val="36"/>
          <w:lang w:val="en-US"/>
        </w:rPr>
        <w:t xml:space="preserve"> </w:t>
      </w:r>
      <w:r w:rsidR="00B36125" w:rsidRPr="00B36125">
        <w:rPr>
          <w:b/>
          <w:bCs/>
          <w:sz w:val="36"/>
          <w:szCs w:val="36"/>
          <w:u w:val="single"/>
          <w:lang w:val="en-US"/>
        </w:rPr>
        <w:t>CONTROLLER JAVA CLASS</w:t>
      </w:r>
      <w:r w:rsidR="002D70B0" w:rsidRPr="00234BDA">
        <w:rPr>
          <w:b/>
          <w:bCs/>
          <w:sz w:val="36"/>
          <w:szCs w:val="36"/>
          <w:lang w:val="en-US"/>
        </w:rPr>
        <w:t>:</w:t>
      </w:r>
    </w:p>
    <w:p w14:paraId="620EC617" w14:textId="6BD24B6D" w:rsidR="002D70B0" w:rsidRDefault="002D70B0" w:rsidP="00D423F1">
      <w:pPr>
        <w:rPr>
          <w:b/>
          <w:bCs/>
          <w:sz w:val="32"/>
          <w:szCs w:val="32"/>
          <w:lang w:val="en-US"/>
        </w:rPr>
      </w:pPr>
    </w:p>
    <w:p w14:paraId="7DA48416" w14:textId="0E7EF17E" w:rsidR="002D70B0" w:rsidRDefault="00322DC8" w:rsidP="00D423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 </w:t>
      </w:r>
      <w:r w:rsidR="005E7D66">
        <w:rPr>
          <w:b/>
          <w:bCs/>
          <w:sz w:val="32"/>
          <w:szCs w:val="32"/>
          <w:lang w:val="en-US"/>
        </w:rPr>
        <w:t>-</w:t>
      </w:r>
      <w:r>
        <w:rPr>
          <w:b/>
          <w:bCs/>
          <w:sz w:val="32"/>
          <w:szCs w:val="32"/>
          <w:lang w:val="en-US"/>
        </w:rPr>
        <w:t xml:space="preserve"> Controller.java:</w:t>
      </w:r>
    </w:p>
    <w:p w14:paraId="5A85B182" w14:textId="59481A36" w:rsidR="00C0143A" w:rsidRDefault="00C0143A" w:rsidP="00D423F1">
      <w:pPr>
        <w:rPr>
          <w:b/>
          <w:bCs/>
          <w:sz w:val="32"/>
          <w:szCs w:val="32"/>
          <w:lang w:val="en-US"/>
        </w:rPr>
      </w:pPr>
    </w:p>
    <w:p w14:paraId="2A2309A0" w14:textId="77777777" w:rsidR="00FA5B8B" w:rsidRDefault="00D966EA" w:rsidP="00FA5B8B">
      <w:pPr>
        <w:rPr>
          <w:b/>
          <w:bCs/>
          <w:sz w:val="32"/>
          <w:szCs w:val="32"/>
          <w:lang w:val="en-US"/>
        </w:rPr>
      </w:pPr>
      <w:hyperlink r:id="rId13" w:history="1">
        <w:proofErr w:type="spellStart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FA5B8B" w:rsidRPr="00855287">
          <w:rPr>
            <w:rStyle w:val="Hyperlink"/>
            <w:b/>
            <w:bCs/>
            <w:sz w:val="32"/>
            <w:szCs w:val="32"/>
            <w:lang w:val="en-US"/>
          </w:rPr>
          <w:t>/controller/Controller.java</w:t>
        </w:r>
      </w:hyperlink>
    </w:p>
    <w:p w14:paraId="3A5D8BFA" w14:textId="1D350DE1" w:rsidR="001764AD" w:rsidRPr="00BB0AD9" w:rsidRDefault="00FA5B8B" w:rsidP="001764AD">
      <w:pPr>
        <w:pStyle w:val="PlainTex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</w:p>
    <w:p w14:paraId="109B30D7" w14:textId="77777777" w:rsidR="00A20693" w:rsidRDefault="00A20693" w:rsidP="00D423F1">
      <w:pPr>
        <w:rPr>
          <w:b/>
          <w:bCs/>
          <w:sz w:val="32"/>
          <w:szCs w:val="32"/>
          <w:lang w:val="en-US"/>
        </w:rPr>
      </w:pPr>
    </w:p>
    <w:p w14:paraId="5C1E9438" w14:textId="0ED1A89E" w:rsidR="00322DC8" w:rsidRDefault="00322DC8" w:rsidP="00D423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 </w:t>
      </w:r>
      <w:r w:rsidR="005E7D66">
        <w:rPr>
          <w:b/>
          <w:bCs/>
          <w:sz w:val="32"/>
          <w:szCs w:val="32"/>
          <w:lang w:val="en-US"/>
        </w:rPr>
        <w:t>-</w:t>
      </w:r>
      <w:r>
        <w:rPr>
          <w:b/>
          <w:bCs/>
          <w:sz w:val="32"/>
          <w:szCs w:val="32"/>
          <w:lang w:val="en-US"/>
        </w:rPr>
        <w:t xml:space="preserve"> CartController.java:</w:t>
      </w:r>
    </w:p>
    <w:p w14:paraId="1C3E6581" w14:textId="20C8D0DE" w:rsidR="007558E8" w:rsidRDefault="007558E8" w:rsidP="00D423F1">
      <w:pPr>
        <w:rPr>
          <w:b/>
          <w:bCs/>
          <w:sz w:val="32"/>
          <w:szCs w:val="32"/>
          <w:lang w:val="en-US"/>
        </w:rPr>
      </w:pPr>
    </w:p>
    <w:p w14:paraId="5301A7AB" w14:textId="15216350" w:rsidR="007558E8" w:rsidRDefault="00D966EA" w:rsidP="00D423F1">
      <w:pPr>
        <w:rPr>
          <w:b/>
          <w:bCs/>
          <w:sz w:val="32"/>
          <w:szCs w:val="32"/>
          <w:lang w:val="en-US"/>
        </w:rPr>
      </w:pPr>
      <w:hyperlink r:id="rId14" w:history="1">
        <w:proofErr w:type="spellStart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FinalProject</w:t>
        </w:r>
        <w:proofErr w:type="spellEnd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/</w:t>
        </w:r>
        <w:proofErr w:type="spellStart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src</w:t>
        </w:r>
        <w:proofErr w:type="spellEnd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/org/</w:t>
        </w:r>
        <w:proofErr w:type="spellStart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sda</w:t>
        </w:r>
        <w:proofErr w:type="spellEnd"/>
        <w:r w:rsidR="007558E8" w:rsidRPr="007558E8">
          <w:rPr>
            <w:rStyle w:val="Hyperlink"/>
            <w:b/>
            <w:bCs/>
            <w:sz w:val="32"/>
            <w:szCs w:val="32"/>
            <w:lang w:val="en-US"/>
          </w:rPr>
          <w:t>/controller/cartController.java</w:t>
        </w:r>
      </w:hyperlink>
    </w:p>
    <w:p w14:paraId="65F4D5FE" w14:textId="7CC26ABB" w:rsidR="00D91A17" w:rsidRDefault="00D91A17" w:rsidP="00D423F1">
      <w:pPr>
        <w:rPr>
          <w:b/>
          <w:bCs/>
          <w:sz w:val="32"/>
          <w:szCs w:val="32"/>
          <w:lang w:val="en-US"/>
        </w:rPr>
      </w:pPr>
    </w:p>
    <w:p w14:paraId="37ED5E16" w14:textId="1F009EFF" w:rsidR="000F2331" w:rsidRDefault="002C771D" w:rsidP="003F62B5">
      <w:pPr>
        <w:pStyle w:val="PlainText"/>
        <w:rPr>
          <w:b/>
          <w:bCs/>
          <w:sz w:val="32"/>
          <w:szCs w:val="32"/>
          <w:lang w:val="en-US"/>
        </w:rPr>
      </w:pPr>
      <w:r w:rsidRPr="00BB0AD9">
        <w:rPr>
          <w:rFonts w:ascii="Courier New" w:hAnsi="Courier New" w:cs="Courier New"/>
          <w:lang w:val="en-US"/>
        </w:rPr>
        <w:tab/>
      </w:r>
    </w:p>
    <w:p w14:paraId="455A90BC" w14:textId="5DD812FA" w:rsidR="00D91A17" w:rsidRPr="00481CB7" w:rsidRDefault="008B45CC" w:rsidP="00D423F1">
      <w:pPr>
        <w:rPr>
          <w:b/>
          <w:bCs/>
          <w:sz w:val="36"/>
          <w:szCs w:val="36"/>
          <w:lang w:val="en-US"/>
        </w:rPr>
      </w:pPr>
      <w:r w:rsidRPr="00481CB7">
        <w:rPr>
          <w:b/>
          <w:bCs/>
          <w:sz w:val="36"/>
          <w:szCs w:val="36"/>
          <w:lang w:val="en-US"/>
        </w:rPr>
        <w:t>3.</w:t>
      </w:r>
      <w:r w:rsidR="00D91A17" w:rsidRPr="00481CB7">
        <w:rPr>
          <w:b/>
          <w:bCs/>
          <w:sz w:val="36"/>
          <w:szCs w:val="36"/>
          <w:lang w:val="en-US"/>
        </w:rPr>
        <w:t xml:space="preserve">4 </w:t>
      </w:r>
      <w:r w:rsidR="00713099" w:rsidRPr="00481CB7">
        <w:rPr>
          <w:b/>
          <w:bCs/>
          <w:sz w:val="36"/>
          <w:szCs w:val="36"/>
          <w:lang w:val="en-US"/>
        </w:rPr>
        <w:t>-</w:t>
      </w:r>
      <w:r w:rsidR="00D91A17" w:rsidRPr="00481CB7">
        <w:rPr>
          <w:b/>
          <w:bCs/>
          <w:sz w:val="36"/>
          <w:szCs w:val="36"/>
          <w:lang w:val="en-US"/>
        </w:rPr>
        <w:t xml:space="preserve"> </w:t>
      </w:r>
      <w:r w:rsidR="00D91A17" w:rsidRPr="00481CB7">
        <w:rPr>
          <w:b/>
          <w:bCs/>
          <w:sz w:val="36"/>
          <w:szCs w:val="36"/>
          <w:u w:val="single"/>
          <w:lang w:val="en-US"/>
        </w:rPr>
        <w:t>JSP CLASS:</w:t>
      </w:r>
    </w:p>
    <w:p w14:paraId="24B486FF" w14:textId="3CAB9EEE" w:rsidR="00A75C2E" w:rsidRDefault="00A75C2E" w:rsidP="00D423F1">
      <w:pPr>
        <w:rPr>
          <w:b/>
          <w:bCs/>
          <w:sz w:val="32"/>
          <w:szCs w:val="32"/>
          <w:lang w:val="en-US"/>
        </w:rPr>
      </w:pPr>
    </w:p>
    <w:p w14:paraId="57300DBB" w14:textId="172BF5A0" w:rsidR="00394E6C" w:rsidRDefault="00394E6C" w:rsidP="00394E6C">
      <w:pPr>
        <w:numPr>
          <w:ilvl w:val="0"/>
          <w:numId w:val="1"/>
        </w:num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 w:hanging="662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lastRenderedPageBreak/>
        <w:t>JSP known as Java</w:t>
      </w:r>
      <w:r w:rsidR="000A6080">
        <w:rPr>
          <w:rFonts w:eastAsiaTheme="minorHAnsi"/>
          <w:color w:val="000000"/>
          <w:sz w:val="32"/>
          <w:szCs w:val="32"/>
          <w:lang w:val="en-GB" w:eastAsia="en-US"/>
        </w:rPr>
        <w:t xml:space="preserve"> </w:t>
      </w:r>
      <w:r>
        <w:rPr>
          <w:rFonts w:eastAsiaTheme="minorHAnsi"/>
          <w:color w:val="000000"/>
          <w:sz w:val="32"/>
          <w:szCs w:val="32"/>
          <w:lang w:val="en-GB" w:eastAsia="en-US"/>
        </w:rPr>
        <w:t xml:space="preserve">Server Pages is a Java technology that helps software developers serve dynamically generated web pages based on HTML, XML, or other document types. </w:t>
      </w:r>
      <w:r w:rsidR="00391939">
        <w:rPr>
          <w:rFonts w:eastAsiaTheme="minorHAnsi"/>
          <w:color w:val="000000"/>
          <w:sz w:val="32"/>
          <w:szCs w:val="32"/>
          <w:lang w:val="en-GB" w:eastAsia="en-US"/>
        </w:rPr>
        <w:t xml:space="preserve"> </w:t>
      </w:r>
    </w:p>
    <w:p w14:paraId="698BB279" w14:textId="77777777" w:rsidR="00394E6C" w:rsidRDefault="00394E6C" w:rsidP="00394E6C">
      <w:pPr>
        <w:numPr>
          <w:ilvl w:val="0"/>
          <w:numId w:val="1"/>
        </w:num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 w:hanging="662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JSP was released in 1999 as Sun's answer to ASP and PHP;</w:t>
      </w:r>
    </w:p>
    <w:p w14:paraId="2F4AA93E" w14:textId="77777777" w:rsidR="00394E6C" w:rsidRDefault="00394E6C" w:rsidP="00394E6C">
      <w:pPr>
        <w:numPr>
          <w:ilvl w:val="0"/>
          <w:numId w:val="1"/>
        </w:num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 w:hanging="662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A Web developer, working independently, can use Java code and other JSP specific tags to code the business logic.</w:t>
      </w:r>
    </w:p>
    <w:p w14:paraId="5E4B8ED5" w14:textId="7E559BF4" w:rsidR="00394E6C" w:rsidRPr="00693685" w:rsidRDefault="00394E6C" w:rsidP="00394E6C">
      <w:pPr>
        <w:numPr>
          <w:ilvl w:val="0"/>
          <w:numId w:val="1"/>
        </w:num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 w:hanging="662"/>
        <w:rPr>
          <w:rFonts w:eastAsiaTheme="minorHAnsi"/>
          <w:b/>
          <w:bCs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Java is known for its characteristic of "write once, run anywhere".  JSP pages are platform independent. You can port your .jsp pages to any platform.</w:t>
      </w:r>
    </w:p>
    <w:p w14:paraId="354CD641" w14:textId="77777777" w:rsidR="00693685" w:rsidRDefault="00693685" w:rsidP="00693685">
      <w:p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/>
        <w:rPr>
          <w:rFonts w:eastAsiaTheme="minorHAnsi"/>
          <w:b/>
          <w:bCs/>
          <w:color w:val="000000"/>
          <w:sz w:val="32"/>
          <w:szCs w:val="32"/>
          <w:lang w:val="en-GB" w:eastAsia="en-US"/>
        </w:rPr>
      </w:pPr>
    </w:p>
    <w:p w14:paraId="1EFCF671" w14:textId="5FFAC419" w:rsidR="00A75C2E" w:rsidRDefault="00693685" w:rsidP="00D423F1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1 </w:t>
      </w:r>
      <w:r w:rsidR="00387F71">
        <w:rPr>
          <w:b/>
          <w:bCs/>
          <w:sz w:val="32"/>
          <w:szCs w:val="32"/>
          <w:lang w:val="en-GB"/>
        </w:rPr>
        <w:t xml:space="preserve">- </w:t>
      </w:r>
      <w:hyperlink r:id="rId15" w:history="1"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FinalProject</w:t>
        </w:r>
        <w:proofErr w:type="spellEnd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/</w:t>
        </w:r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WebContent</w:t>
        </w:r>
        <w:proofErr w:type="spellEnd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/</w:t>
        </w:r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HomePage.jsp</w:t>
        </w:r>
        <w:proofErr w:type="spellEnd"/>
      </w:hyperlink>
    </w:p>
    <w:p w14:paraId="3E10535C" w14:textId="4E85D729" w:rsidR="00387F71" w:rsidRDefault="00387F71" w:rsidP="00D423F1">
      <w:pPr>
        <w:rPr>
          <w:b/>
          <w:bCs/>
          <w:sz w:val="32"/>
          <w:szCs w:val="32"/>
          <w:lang w:val="en-GB"/>
        </w:rPr>
      </w:pPr>
    </w:p>
    <w:p w14:paraId="7F9C2F62" w14:textId="40CFE854" w:rsidR="00387F71" w:rsidRPr="00394E6C" w:rsidRDefault="00387F71" w:rsidP="00D423F1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2 - </w:t>
      </w:r>
      <w:hyperlink r:id="rId16" w:history="1"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FinalProject</w:t>
        </w:r>
        <w:proofErr w:type="spellEnd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/</w:t>
        </w:r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WebContent</w:t>
        </w:r>
        <w:proofErr w:type="spellEnd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/</w:t>
        </w:r>
        <w:proofErr w:type="spellStart"/>
        <w:r w:rsidR="00BE2F66" w:rsidRPr="00BE2F66">
          <w:rPr>
            <w:rStyle w:val="Hyperlink"/>
            <w:b/>
            <w:bCs/>
            <w:sz w:val="32"/>
            <w:szCs w:val="32"/>
            <w:lang w:val="en-GB"/>
          </w:rPr>
          <w:t>BrowseCatalog.jsp</w:t>
        </w:r>
        <w:proofErr w:type="spellEnd"/>
      </w:hyperlink>
    </w:p>
    <w:p w14:paraId="59D5266A" w14:textId="77777777" w:rsidR="00D91A17" w:rsidRDefault="00D91A17" w:rsidP="00D423F1">
      <w:pPr>
        <w:rPr>
          <w:b/>
          <w:bCs/>
          <w:sz w:val="32"/>
          <w:szCs w:val="32"/>
          <w:lang w:val="en-US"/>
        </w:rPr>
      </w:pPr>
    </w:p>
    <w:p w14:paraId="352477CC" w14:textId="751B9192" w:rsidR="00322DC8" w:rsidRPr="00481CB7" w:rsidRDefault="00FA3463" w:rsidP="00D423F1">
      <w:pPr>
        <w:rPr>
          <w:b/>
          <w:bCs/>
          <w:sz w:val="36"/>
          <w:szCs w:val="36"/>
          <w:lang w:val="en-US"/>
        </w:rPr>
      </w:pPr>
      <w:r w:rsidRPr="00481CB7">
        <w:rPr>
          <w:b/>
          <w:bCs/>
          <w:sz w:val="36"/>
          <w:szCs w:val="36"/>
          <w:lang w:val="en-US"/>
        </w:rPr>
        <w:t>3</w:t>
      </w:r>
      <w:r w:rsidR="00713099" w:rsidRPr="00481CB7">
        <w:rPr>
          <w:b/>
          <w:bCs/>
          <w:sz w:val="36"/>
          <w:szCs w:val="36"/>
          <w:lang w:val="en-US"/>
        </w:rPr>
        <w:t xml:space="preserve">.5 </w:t>
      </w:r>
      <w:r w:rsidR="00D775B7" w:rsidRPr="00481CB7">
        <w:rPr>
          <w:b/>
          <w:bCs/>
          <w:sz w:val="36"/>
          <w:szCs w:val="36"/>
          <w:lang w:val="en-US"/>
        </w:rPr>
        <w:t xml:space="preserve">- </w:t>
      </w:r>
      <w:r w:rsidR="000A3DD0" w:rsidRPr="00481CB7">
        <w:rPr>
          <w:b/>
          <w:bCs/>
          <w:sz w:val="36"/>
          <w:szCs w:val="36"/>
          <w:u w:val="single"/>
          <w:lang w:val="en-US"/>
        </w:rPr>
        <w:t>HTML CLASS:</w:t>
      </w:r>
    </w:p>
    <w:p w14:paraId="61238363" w14:textId="2A745471" w:rsidR="000A3DD0" w:rsidRDefault="000A3DD0" w:rsidP="00D423F1">
      <w:pPr>
        <w:rPr>
          <w:b/>
          <w:bCs/>
          <w:sz w:val="32"/>
          <w:szCs w:val="32"/>
          <w:lang w:val="en-US"/>
        </w:rPr>
      </w:pPr>
    </w:p>
    <w:p w14:paraId="72A2FE54" w14:textId="0C7ABCB1" w:rsidR="00391939" w:rsidRDefault="00391939" w:rsidP="00391939">
      <w:pPr>
        <w:numPr>
          <w:ilvl w:val="0"/>
          <w:numId w:val="1"/>
        </w:numPr>
        <w:tabs>
          <w:tab w:val="left" w:pos="283"/>
          <w:tab w:val="left" w:pos="661"/>
          <w:tab w:val="left" w:pos="720"/>
        </w:tabs>
        <w:autoSpaceDE w:val="0"/>
        <w:autoSpaceDN w:val="0"/>
        <w:adjustRightInd w:val="0"/>
        <w:ind w:left="661" w:hanging="662"/>
        <w:rPr>
          <w:rFonts w:eastAsiaTheme="minorHAnsi"/>
          <w:b/>
          <w:bCs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 xml:space="preserve">HTML was used to design and formulate the layout of the Web page. </w:t>
      </w:r>
    </w:p>
    <w:p w14:paraId="7203E28F" w14:textId="77777777" w:rsidR="00391939" w:rsidRDefault="00391939" w:rsidP="00391939">
      <w:pPr>
        <w:numPr>
          <w:ilvl w:val="0"/>
          <w:numId w:val="1"/>
        </w:numPr>
        <w:tabs>
          <w:tab w:val="left" w:pos="283"/>
          <w:tab w:val="left" w:pos="661"/>
        </w:tabs>
        <w:autoSpaceDE w:val="0"/>
        <w:autoSpaceDN w:val="0"/>
        <w:adjustRightInd w:val="0"/>
        <w:ind w:left="661" w:hanging="662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HTML known as HyperText Markup Language is a markup language used to construct online documents. HTML is the foundation of most websites today. AS a markup language, HTML allows us to:</w:t>
      </w:r>
    </w:p>
    <w:p w14:paraId="1A178681" w14:textId="77777777" w:rsidR="00391939" w:rsidRDefault="00391939" w:rsidP="00391939">
      <w:pPr>
        <w:numPr>
          <w:ilvl w:val="0"/>
          <w:numId w:val="2"/>
        </w:numPr>
        <w:tabs>
          <w:tab w:val="left" w:pos="850"/>
          <w:tab w:val="left" w:pos="1228"/>
        </w:tabs>
        <w:autoSpaceDE w:val="0"/>
        <w:autoSpaceDN w:val="0"/>
        <w:adjustRightInd w:val="0"/>
        <w:ind w:left="1228" w:hanging="1229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create links to other documents,</w:t>
      </w:r>
    </w:p>
    <w:p w14:paraId="138FD4C3" w14:textId="77777777" w:rsidR="00391939" w:rsidRDefault="00391939" w:rsidP="00391939">
      <w:pPr>
        <w:numPr>
          <w:ilvl w:val="0"/>
          <w:numId w:val="2"/>
        </w:numPr>
        <w:tabs>
          <w:tab w:val="left" w:pos="850"/>
          <w:tab w:val="left" w:pos="1228"/>
        </w:tabs>
        <w:autoSpaceDE w:val="0"/>
        <w:autoSpaceDN w:val="0"/>
        <w:adjustRightInd w:val="0"/>
        <w:ind w:left="1228" w:hanging="1229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structure the content in our document, and</w:t>
      </w:r>
    </w:p>
    <w:p w14:paraId="0FE204C6" w14:textId="77777777" w:rsidR="00391939" w:rsidRDefault="00391939" w:rsidP="00391939">
      <w:pPr>
        <w:numPr>
          <w:ilvl w:val="0"/>
          <w:numId w:val="2"/>
        </w:numPr>
        <w:tabs>
          <w:tab w:val="left" w:pos="850"/>
          <w:tab w:val="left" w:pos="1228"/>
        </w:tabs>
        <w:autoSpaceDE w:val="0"/>
        <w:autoSpaceDN w:val="0"/>
        <w:adjustRightInd w:val="0"/>
        <w:ind w:left="1228" w:hanging="1229"/>
        <w:rPr>
          <w:rFonts w:eastAsiaTheme="minorHAnsi"/>
          <w:color w:val="000000"/>
          <w:sz w:val="32"/>
          <w:szCs w:val="32"/>
          <w:lang w:val="en-GB" w:eastAsia="en-US"/>
        </w:rPr>
      </w:pPr>
      <w:r>
        <w:rPr>
          <w:rFonts w:eastAsiaTheme="minorHAnsi"/>
          <w:color w:val="000000"/>
          <w:sz w:val="32"/>
          <w:szCs w:val="32"/>
          <w:lang w:val="en-GB" w:eastAsia="en-US"/>
        </w:rPr>
        <w:t>ascribe context and meaning to the content of our document.</w:t>
      </w:r>
    </w:p>
    <w:p w14:paraId="6CDDE1CA" w14:textId="7E3B87B4" w:rsidR="00391939" w:rsidRPr="00EC62EC" w:rsidRDefault="00391939" w:rsidP="00391939">
      <w:pPr>
        <w:numPr>
          <w:ilvl w:val="0"/>
          <w:numId w:val="3"/>
        </w:numPr>
        <w:tabs>
          <w:tab w:val="left" w:pos="283"/>
          <w:tab w:val="left" w:pos="661"/>
        </w:tabs>
        <w:autoSpaceDE w:val="0"/>
        <w:autoSpaceDN w:val="0"/>
        <w:adjustRightInd w:val="0"/>
        <w:ind w:left="661" w:hanging="662"/>
        <w:rPr>
          <w:rFonts w:eastAsiaTheme="minorHAnsi"/>
          <w:b/>
          <w:bCs/>
          <w:color w:val="0A091A"/>
          <w:sz w:val="32"/>
          <w:szCs w:val="32"/>
          <w:lang w:val="en-GB" w:eastAsia="en-US"/>
        </w:rPr>
      </w:pPr>
      <w:r>
        <w:rPr>
          <w:rFonts w:eastAsiaTheme="minorHAnsi"/>
          <w:color w:val="0A091A"/>
          <w:sz w:val="32"/>
          <w:szCs w:val="32"/>
          <w:lang w:val="en-GB" w:eastAsia="en-US"/>
        </w:rPr>
        <w:t xml:space="preserve">An HTML document contains structured information (Markup), and text-links (HyperText) to other documents. We structured our pages using </w:t>
      </w:r>
      <w:hyperlink r:id="rId17" w:history="1">
        <w:r>
          <w:rPr>
            <w:rFonts w:eastAsiaTheme="minorHAnsi"/>
            <w:color w:val="0A091A"/>
            <w:sz w:val="32"/>
            <w:szCs w:val="32"/>
            <w:lang w:val="en-GB" w:eastAsia="en-US"/>
          </w:rPr>
          <w:t>HTML elements</w:t>
        </w:r>
      </w:hyperlink>
      <w:r>
        <w:rPr>
          <w:rFonts w:eastAsiaTheme="minorHAnsi"/>
          <w:color w:val="0A091A"/>
          <w:sz w:val="32"/>
          <w:szCs w:val="32"/>
          <w:lang w:val="en-GB" w:eastAsia="en-US"/>
        </w:rPr>
        <w:t xml:space="preserve">. They are constructs of the language providing </w:t>
      </w:r>
      <w:hyperlink r:id="rId18" w:history="1">
        <w:r>
          <w:rPr>
            <w:rFonts w:eastAsiaTheme="minorHAnsi"/>
            <w:color w:val="0A091A"/>
            <w:sz w:val="32"/>
            <w:szCs w:val="32"/>
            <w:lang w:val="en-GB" w:eastAsia="en-US"/>
          </w:rPr>
          <w:t>structure</w:t>
        </w:r>
      </w:hyperlink>
      <w:r>
        <w:rPr>
          <w:rFonts w:eastAsiaTheme="minorHAnsi"/>
          <w:color w:val="0A091A"/>
          <w:sz w:val="32"/>
          <w:szCs w:val="32"/>
          <w:lang w:val="en-GB" w:eastAsia="en-US"/>
        </w:rPr>
        <w:t xml:space="preserve"> and </w:t>
      </w:r>
      <w:hyperlink r:id="rId19" w:history="1">
        <w:r>
          <w:rPr>
            <w:rFonts w:eastAsiaTheme="minorHAnsi"/>
            <w:color w:val="0A091A"/>
            <w:sz w:val="32"/>
            <w:szCs w:val="32"/>
            <w:lang w:val="en-GB" w:eastAsia="en-US"/>
          </w:rPr>
          <w:t>meaning</w:t>
        </w:r>
      </w:hyperlink>
      <w:r>
        <w:rPr>
          <w:rFonts w:eastAsiaTheme="minorHAnsi"/>
          <w:color w:val="0A091A"/>
          <w:sz w:val="32"/>
          <w:szCs w:val="32"/>
          <w:lang w:val="en-GB" w:eastAsia="en-US"/>
        </w:rPr>
        <w:t xml:space="preserve"> in our document for the browser and the element links to other documents across the internet.</w:t>
      </w:r>
    </w:p>
    <w:p w14:paraId="4CD1FF0C" w14:textId="6F1D7BBE" w:rsidR="00EC62EC" w:rsidRDefault="00EC62EC" w:rsidP="00EC62EC">
      <w:pPr>
        <w:tabs>
          <w:tab w:val="left" w:pos="283"/>
          <w:tab w:val="left" w:pos="661"/>
        </w:tabs>
        <w:autoSpaceDE w:val="0"/>
        <w:autoSpaceDN w:val="0"/>
        <w:adjustRightInd w:val="0"/>
        <w:rPr>
          <w:rFonts w:eastAsiaTheme="minorHAnsi"/>
          <w:color w:val="0A091A"/>
          <w:sz w:val="32"/>
          <w:szCs w:val="32"/>
          <w:lang w:val="en-GB" w:eastAsia="en-US"/>
        </w:rPr>
      </w:pPr>
    </w:p>
    <w:p w14:paraId="59210BC0" w14:textId="518B3CF4" w:rsidR="001C7807" w:rsidRPr="0094371F" w:rsidRDefault="001C7807" w:rsidP="00EC62EC">
      <w:pPr>
        <w:tabs>
          <w:tab w:val="left" w:pos="283"/>
          <w:tab w:val="left" w:pos="661"/>
        </w:tabs>
        <w:autoSpaceDE w:val="0"/>
        <w:autoSpaceDN w:val="0"/>
        <w:adjustRightInd w:val="0"/>
        <w:rPr>
          <w:rFonts w:eastAsiaTheme="minorHAnsi"/>
          <w:b/>
          <w:bCs/>
          <w:color w:val="0A091A"/>
          <w:sz w:val="32"/>
          <w:szCs w:val="32"/>
          <w:lang w:val="en-GB" w:eastAsia="en-US"/>
        </w:rPr>
      </w:pPr>
      <w:r w:rsidRPr="0094371F">
        <w:rPr>
          <w:rFonts w:eastAsiaTheme="minorHAnsi"/>
          <w:b/>
          <w:bCs/>
          <w:color w:val="0A091A"/>
          <w:sz w:val="32"/>
          <w:szCs w:val="32"/>
          <w:lang w:val="en-GB" w:eastAsia="en-US"/>
        </w:rPr>
        <w:t xml:space="preserve">1 - </w:t>
      </w:r>
      <w:hyperlink r:id="rId20" w:history="1">
        <w:proofErr w:type="spellStart"/>
        <w:r w:rsidR="00005002" w:rsidRPr="00005002">
          <w:rPr>
            <w:rStyle w:val="Hyperlink"/>
            <w:rFonts w:eastAsiaTheme="minorHAnsi"/>
            <w:b/>
            <w:bCs/>
            <w:sz w:val="32"/>
            <w:szCs w:val="32"/>
            <w:lang w:val="en-GB" w:eastAsia="en-US"/>
          </w:rPr>
          <w:t>FinalProject</w:t>
        </w:r>
        <w:proofErr w:type="spellEnd"/>
        <w:r w:rsidR="00005002" w:rsidRPr="00005002">
          <w:rPr>
            <w:rStyle w:val="Hyperlink"/>
            <w:rFonts w:eastAsiaTheme="minorHAnsi"/>
            <w:b/>
            <w:bCs/>
            <w:sz w:val="32"/>
            <w:szCs w:val="32"/>
            <w:lang w:val="en-GB" w:eastAsia="en-US"/>
          </w:rPr>
          <w:t>/</w:t>
        </w:r>
        <w:proofErr w:type="spellStart"/>
        <w:r w:rsidR="00005002" w:rsidRPr="00005002">
          <w:rPr>
            <w:rStyle w:val="Hyperlink"/>
            <w:rFonts w:eastAsiaTheme="minorHAnsi"/>
            <w:b/>
            <w:bCs/>
            <w:sz w:val="32"/>
            <w:szCs w:val="32"/>
            <w:lang w:val="en-GB" w:eastAsia="en-US"/>
          </w:rPr>
          <w:t>WebContent</w:t>
        </w:r>
        <w:proofErr w:type="spellEnd"/>
        <w:r w:rsidR="00005002" w:rsidRPr="00005002">
          <w:rPr>
            <w:rStyle w:val="Hyperlink"/>
            <w:rFonts w:eastAsiaTheme="minorHAnsi"/>
            <w:b/>
            <w:bCs/>
            <w:sz w:val="32"/>
            <w:szCs w:val="32"/>
            <w:lang w:val="en-GB" w:eastAsia="en-US"/>
          </w:rPr>
          <w:t>/Registration.html</w:t>
        </w:r>
      </w:hyperlink>
    </w:p>
    <w:p w14:paraId="6AAE1CB3" w14:textId="348FFA96" w:rsidR="00EC62EC" w:rsidRPr="00EC62EC" w:rsidRDefault="00EC62EC" w:rsidP="00EC62EC">
      <w:pPr>
        <w:rPr>
          <w:sz w:val="32"/>
          <w:szCs w:val="32"/>
          <w:lang w:val="en-GB"/>
        </w:rPr>
      </w:pPr>
      <w:bookmarkStart w:id="0" w:name="_GoBack"/>
      <w:bookmarkEnd w:id="0"/>
    </w:p>
    <w:p w14:paraId="128D1420" w14:textId="4949DBFA" w:rsidR="00EC62EC" w:rsidRPr="00EC62EC" w:rsidRDefault="00EC62EC" w:rsidP="00EC62EC">
      <w:pPr>
        <w:rPr>
          <w:sz w:val="32"/>
          <w:szCs w:val="32"/>
          <w:lang w:val="en-GB"/>
        </w:rPr>
      </w:pPr>
    </w:p>
    <w:p w14:paraId="3188E32F" w14:textId="6B8041FC" w:rsidR="00EC62EC" w:rsidRPr="00EC62EC" w:rsidRDefault="00EC62EC" w:rsidP="00EC62EC">
      <w:pPr>
        <w:rPr>
          <w:sz w:val="32"/>
          <w:szCs w:val="32"/>
          <w:lang w:val="en-GB"/>
        </w:rPr>
      </w:pPr>
    </w:p>
    <w:p w14:paraId="32705E6D" w14:textId="1BE35B6F" w:rsidR="00EC62EC" w:rsidRPr="00EC62EC" w:rsidRDefault="00EC62EC" w:rsidP="00EC62EC">
      <w:pPr>
        <w:rPr>
          <w:sz w:val="32"/>
          <w:szCs w:val="32"/>
          <w:lang w:val="en-GB"/>
        </w:rPr>
      </w:pPr>
    </w:p>
    <w:p w14:paraId="7C377103" w14:textId="75F76910" w:rsidR="00EC62EC" w:rsidRPr="00EC62EC" w:rsidRDefault="00EC62EC" w:rsidP="00EC62EC">
      <w:pPr>
        <w:rPr>
          <w:sz w:val="32"/>
          <w:szCs w:val="32"/>
          <w:lang w:val="en-GB"/>
        </w:rPr>
      </w:pPr>
    </w:p>
    <w:p w14:paraId="2F867716" w14:textId="54934C9A" w:rsidR="00EC62EC" w:rsidRPr="00EC62EC" w:rsidRDefault="00EC62EC" w:rsidP="00EC62EC">
      <w:pPr>
        <w:rPr>
          <w:sz w:val="32"/>
          <w:szCs w:val="32"/>
          <w:lang w:val="en-GB"/>
        </w:rPr>
      </w:pPr>
    </w:p>
    <w:p w14:paraId="31EE7FF8" w14:textId="25B026A3" w:rsidR="00EC62EC" w:rsidRPr="00EC62EC" w:rsidRDefault="00EC62EC" w:rsidP="00EC62EC">
      <w:pPr>
        <w:rPr>
          <w:sz w:val="32"/>
          <w:szCs w:val="32"/>
          <w:lang w:val="en-GB"/>
        </w:rPr>
      </w:pPr>
    </w:p>
    <w:p w14:paraId="71C6F103" w14:textId="7818E9F6" w:rsidR="00EC62EC" w:rsidRPr="00EC62EC" w:rsidRDefault="00EC62EC" w:rsidP="00EC62EC">
      <w:pPr>
        <w:rPr>
          <w:sz w:val="32"/>
          <w:szCs w:val="32"/>
          <w:lang w:val="en-GB"/>
        </w:rPr>
      </w:pPr>
    </w:p>
    <w:p w14:paraId="6ED47588" w14:textId="67ADC349" w:rsidR="00EC62EC" w:rsidRPr="00EC62EC" w:rsidRDefault="00EC62EC" w:rsidP="00EC62EC">
      <w:pPr>
        <w:rPr>
          <w:sz w:val="32"/>
          <w:szCs w:val="32"/>
          <w:lang w:val="en-GB"/>
        </w:rPr>
      </w:pPr>
    </w:p>
    <w:p w14:paraId="1029C27B" w14:textId="2D169EEF" w:rsidR="00EC62EC" w:rsidRPr="00EC62EC" w:rsidRDefault="00EC62EC" w:rsidP="00EC62EC">
      <w:pPr>
        <w:rPr>
          <w:sz w:val="32"/>
          <w:szCs w:val="32"/>
          <w:lang w:val="en-GB"/>
        </w:rPr>
      </w:pPr>
    </w:p>
    <w:p w14:paraId="57DBFDC8" w14:textId="2DA3BC05" w:rsidR="00EC62EC" w:rsidRPr="00EC62EC" w:rsidRDefault="00EC62EC" w:rsidP="00EC62EC">
      <w:pPr>
        <w:rPr>
          <w:sz w:val="32"/>
          <w:szCs w:val="32"/>
          <w:lang w:val="en-GB"/>
        </w:rPr>
      </w:pPr>
    </w:p>
    <w:p w14:paraId="7D70E7E6" w14:textId="6F7D6BD2" w:rsidR="00EC62EC" w:rsidRPr="00EC62EC" w:rsidRDefault="00EC62EC" w:rsidP="00EC62EC">
      <w:pPr>
        <w:rPr>
          <w:sz w:val="32"/>
          <w:szCs w:val="32"/>
          <w:lang w:val="en-GB"/>
        </w:rPr>
      </w:pPr>
    </w:p>
    <w:p w14:paraId="399E4E80" w14:textId="09365E0B" w:rsidR="00EC62EC" w:rsidRPr="00EC62EC" w:rsidRDefault="00EC62EC" w:rsidP="00EC62EC">
      <w:pPr>
        <w:rPr>
          <w:sz w:val="32"/>
          <w:szCs w:val="32"/>
          <w:lang w:val="en-GB"/>
        </w:rPr>
      </w:pPr>
    </w:p>
    <w:p w14:paraId="05C281CC" w14:textId="11FA329F" w:rsidR="00EC62EC" w:rsidRPr="00EC62EC" w:rsidRDefault="00EC62EC" w:rsidP="00EC62EC">
      <w:pPr>
        <w:rPr>
          <w:sz w:val="32"/>
          <w:szCs w:val="32"/>
          <w:lang w:val="en-GB"/>
        </w:rPr>
      </w:pPr>
    </w:p>
    <w:p w14:paraId="797886AB" w14:textId="77777777" w:rsidR="00EC62EC" w:rsidRPr="00EC62EC" w:rsidRDefault="00EC62EC" w:rsidP="0031190D">
      <w:pPr>
        <w:rPr>
          <w:sz w:val="32"/>
          <w:szCs w:val="32"/>
          <w:lang w:val="en-GB"/>
        </w:rPr>
      </w:pPr>
    </w:p>
    <w:sectPr w:rsidR="00EC62EC" w:rsidRPr="00EC62EC" w:rsidSect="005552E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✓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99B694A"/>
    <w:multiLevelType w:val="hybridMultilevel"/>
    <w:tmpl w:val="23F82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0D"/>
    <w:rsid w:val="00005002"/>
    <w:rsid w:val="0002233C"/>
    <w:rsid w:val="00022849"/>
    <w:rsid w:val="00031226"/>
    <w:rsid w:val="0003742C"/>
    <w:rsid w:val="000429DD"/>
    <w:rsid w:val="00065AA3"/>
    <w:rsid w:val="000A3DD0"/>
    <w:rsid w:val="000A6080"/>
    <w:rsid w:val="000C0B29"/>
    <w:rsid w:val="000C1583"/>
    <w:rsid w:val="000C6D25"/>
    <w:rsid w:val="000F2331"/>
    <w:rsid w:val="001002AA"/>
    <w:rsid w:val="001123AF"/>
    <w:rsid w:val="001165A3"/>
    <w:rsid w:val="00163C82"/>
    <w:rsid w:val="001764AD"/>
    <w:rsid w:val="0017711F"/>
    <w:rsid w:val="00181395"/>
    <w:rsid w:val="001825BF"/>
    <w:rsid w:val="00190448"/>
    <w:rsid w:val="00197FD4"/>
    <w:rsid w:val="001B5FC2"/>
    <w:rsid w:val="001B7C9A"/>
    <w:rsid w:val="001C7807"/>
    <w:rsid w:val="001E4930"/>
    <w:rsid w:val="00200BDD"/>
    <w:rsid w:val="00234BDA"/>
    <w:rsid w:val="002462FC"/>
    <w:rsid w:val="0025469E"/>
    <w:rsid w:val="002629AF"/>
    <w:rsid w:val="002B0E7F"/>
    <w:rsid w:val="002B1414"/>
    <w:rsid w:val="002B5839"/>
    <w:rsid w:val="002B764A"/>
    <w:rsid w:val="002C771D"/>
    <w:rsid w:val="002D70B0"/>
    <w:rsid w:val="002E1F99"/>
    <w:rsid w:val="002E6533"/>
    <w:rsid w:val="002F15A6"/>
    <w:rsid w:val="0031190D"/>
    <w:rsid w:val="00322DC8"/>
    <w:rsid w:val="00331780"/>
    <w:rsid w:val="003359C2"/>
    <w:rsid w:val="0034429A"/>
    <w:rsid w:val="00365D8D"/>
    <w:rsid w:val="0037432A"/>
    <w:rsid w:val="00377C5C"/>
    <w:rsid w:val="00387F71"/>
    <w:rsid w:val="00391939"/>
    <w:rsid w:val="00394E6C"/>
    <w:rsid w:val="003958F7"/>
    <w:rsid w:val="003A1094"/>
    <w:rsid w:val="003A269A"/>
    <w:rsid w:val="003C7AE5"/>
    <w:rsid w:val="003D5466"/>
    <w:rsid w:val="003E5CE2"/>
    <w:rsid w:val="003E6C60"/>
    <w:rsid w:val="003F62B5"/>
    <w:rsid w:val="00403915"/>
    <w:rsid w:val="004101F3"/>
    <w:rsid w:val="0041784E"/>
    <w:rsid w:val="0042337E"/>
    <w:rsid w:val="00427F0D"/>
    <w:rsid w:val="004362FC"/>
    <w:rsid w:val="0045697C"/>
    <w:rsid w:val="00457D44"/>
    <w:rsid w:val="004655A3"/>
    <w:rsid w:val="00467654"/>
    <w:rsid w:val="00470DF1"/>
    <w:rsid w:val="00481CB7"/>
    <w:rsid w:val="004852AF"/>
    <w:rsid w:val="004932F4"/>
    <w:rsid w:val="004D1D63"/>
    <w:rsid w:val="004E49EC"/>
    <w:rsid w:val="005006E4"/>
    <w:rsid w:val="00511F82"/>
    <w:rsid w:val="005159E6"/>
    <w:rsid w:val="00516F79"/>
    <w:rsid w:val="00531A34"/>
    <w:rsid w:val="005472B5"/>
    <w:rsid w:val="00550C5E"/>
    <w:rsid w:val="005539C8"/>
    <w:rsid w:val="005552E4"/>
    <w:rsid w:val="00555C47"/>
    <w:rsid w:val="005568CE"/>
    <w:rsid w:val="00567EAE"/>
    <w:rsid w:val="00587C29"/>
    <w:rsid w:val="005A3D1B"/>
    <w:rsid w:val="005B44F4"/>
    <w:rsid w:val="005C17A4"/>
    <w:rsid w:val="005E7D66"/>
    <w:rsid w:val="005F416C"/>
    <w:rsid w:val="00607C5B"/>
    <w:rsid w:val="00622580"/>
    <w:rsid w:val="00624723"/>
    <w:rsid w:val="00634940"/>
    <w:rsid w:val="006479C7"/>
    <w:rsid w:val="006551E0"/>
    <w:rsid w:val="0066480C"/>
    <w:rsid w:val="006931F1"/>
    <w:rsid w:val="00693685"/>
    <w:rsid w:val="006A125B"/>
    <w:rsid w:val="006B51BB"/>
    <w:rsid w:val="006F0B09"/>
    <w:rsid w:val="006F5C84"/>
    <w:rsid w:val="006F5E92"/>
    <w:rsid w:val="00713099"/>
    <w:rsid w:val="00723028"/>
    <w:rsid w:val="00731AAC"/>
    <w:rsid w:val="00743B26"/>
    <w:rsid w:val="007558E8"/>
    <w:rsid w:val="007635B2"/>
    <w:rsid w:val="00783C11"/>
    <w:rsid w:val="007C090D"/>
    <w:rsid w:val="007D04DA"/>
    <w:rsid w:val="007D5BC7"/>
    <w:rsid w:val="007E64A6"/>
    <w:rsid w:val="007F26EB"/>
    <w:rsid w:val="00855287"/>
    <w:rsid w:val="00874007"/>
    <w:rsid w:val="008804D2"/>
    <w:rsid w:val="008948D3"/>
    <w:rsid w:val="008B19D1"/>
    <w:rsid w:val="008B2229"/>
    <w:rsid w:val="008B45CC"/>
    <w:rsid w:val="008D7EA0"/>
    <w:rsid w:val="008E3A22"/>
    <w:rsid w:val="008F7857"/>
    <w:rsid w:val="009018D1"/>
    <w:rsid w:val="00911F8C"/>
    <w:rsid w:val="0091401F"/>
    <w:rsid w:val="009165B1"/>
    <w:rsid w:val="00933EB3"/>
    <w:rsid w:val="0093500C"/>
    <w:rsid w:val="0094371F"/>
    <w:rsid w:val="00952AA2"/>
    <w:rsid w:val="00965FB7"/>
    <w:rsid w:val="009929E0"/>
    <w:rsid w:val="009B6786"/>
    <w:rsid w:val="009C4E9E"/>
    <w:rsid w:val="009C7D60"/>
    <w:rsid w:val="009E3662"/>
    <w:rsid w:val="009E68D0"/>
    <w:rsid w:val="00A20693"/>
    <w:rsid w:val="00A27633"/>
    <w:rsid w:val="00A4060E"/>
    <w:rsid w:val="00A75C2E"/>
    <w:rsid w:val="00A8416E"/>
    <w:rsid w:val="00A910EC"/>
    <w:rsid w:val="00AB2AC8"/>
    <w:rsid w:val="00AC15B5"/>
    <w:rsid w:val="00AE71A1"/>
    <w:rsid w:val="00AF2137"/>
    <w:rsid w:val="00AF557B"/>
    <w:rsid w:val="00B14992"/>
    <w:rsid w:val="00B31CAD"/>
    <w:rsid w:val="00B36125"/>
    <w:rsid w:val="00B40119"/>
    <w:rsid w:val="00B4529C"/>
    <w:rsid w:val="00B645A2"/>
    <w:rsid w:val="00B73D3F"/>
    <w:rsid w:val="00BA1A61"/>
    <w:rsid w:val="00BA799E"/>
    <w:rsid w:val="00BB0AD9"/>
    <w:rsid w:val="00BC264E"/>
    <w:rsid w:val="00BC57D5"/>
    <w:rsid w:val="00BC5ED4"/>
    <w:rsid w:val="00BE2F66"/>
    <w:rsid w:val="00BF29E7"/>
    <w:rsid w:val="00C0143A"/>
    <w:rsid w:val="00C01D2D"/>
    <w:rsid w:val="00C12635"/>
    <w:rsid w:val="00C14F83"/>
    <w:rsid w:val="00C52CEE"/>
    <w:rsid w:val="00C61437"/>
    <w:rsid w:val="00C67347"/>
    <w:rsid w:val="00C810F6"/>
    <w:rsid w:val="00C823F2"/>
    <w:rsid w:val="00C95F66"/>
    <w:rsid w:val="00D03E83"/>
    <w:rsid w:val="00D423F1"/>
    <w:rsid w:val="00D67D6E"/>
    <w:rsid w:val="00D775B7"/>
    <w:rsid w:val="00D82774"/>
    <w:rsid w:val="00D87097"/>
    <w:rsid w:val="00D91A17"/>
    <w:rsid w:val="00D966EA"/>
    <w:rsid w:val="00DC0D56"/>
    <w:rsid w:val="00DE06A1"/>
    <w:rsid w:val="00E00FAE"/>
    <w:rsid w:val="00E07DB2"/>
    <w:rsid w:val="00E07F5A"/>
    <w:rsid w:val="00E56DEA"/>
    <w:rsid w:val="00E60DE1"/>
    <w:rsid w:val="00E6322B"/>
    <w:rsid w:val="00E655E6"/>
    <w:rsid w:val="00E92393"/>
    <w:rsid w:val="00E94283"/>
    <w:rsid w:val="00EB08FC"/>
    <w:rsid w:val="00EC1487"/>
    <w:rsid w:val="00EC46A1"/>
    <w:rsid w:val="00EC62EC"/>
    <w:rsid w:val="00ED036C"/>
    <w:rsid w:val="00EE1173"/>
    <w:rsid w:val="00EE1975"/>
    <w:rsid w:val="00EE33E2"/>
    <w:rsid w:val="00EF4691"/>
    <w:rsid w:val="00F06C5A"/>
    <w:rsid w:val="00F17468"/>
    <w:rsid w:val="00F336AB"/>
    <w:rsid w:val="00F574CD"/>
    <w:rsid w:val="00F80391"/>
    <w:rsid w:val="00F87FBB"/>
    <w:rsid w:val="00F95136"/>
    <w:rsid w:val="00FA1AE1"/>
    <w:rsid w:val="00FA3463"/>
    <w:rsid w:val="00FA5B8B"/>
    <w:rsid w:val="00FB5358"/>
    <w:rsid w:val="00FB5450"/>
    <w:rsid w:val="00FC6B64"/>
    <w:rsid w:val="00FE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201E3"/>
  <w15:chartTrackingRefBased/>
  <w15:docId w15:val="{9BED5BF9-F72D-3946-A7CE-0F6F0D15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69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72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71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1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71A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E71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71A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71A1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71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71A1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1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A1"/>
    <w:rPr>
      <w:rFonts w:ascii="Times New Roman" w:eastAsia="Times New Roman" w:hAnsi="Times New Roman" w:cs="Times New Roman"/>
      <w:sz w:val="18"/>
      <w:szCs w:val="18"/>
      <w:lang w:eastAsia="en-GB"/>
    </w:rPr>
  </w:style>
  <w:style w:type="paragraph" w:styleId="PlainText">
    <w:name w:val="Plain Text"/>
    <w:basedOn w:val="Normal"/>
    <w:link w:val="PlainTextChar"/>
    <w:uiPriority w:val="99"/>
    <w:unhideWhenUsed/>
    <w:rsid w:val="00A20693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A20693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624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hyperlink" Target="file:///Users/karthickaraju/Desktop/FinalProject/src/org/sda/controller/Controller.java" TargetMode="External"/><Relationship Id="rId18" Type="http://schemas.openxmlformats.org/officeDocument/2006/relationships/hyperlink" Target="https://guide.freecodecamp.org/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hyperlink" Target="FinalProject/src/org/sda/model/ShoppingItem.java" TargetMode="External"/><Relationship Id="rId17" Type="http://schemas.openxmlformats.org/officeDocument/2006/relationships/hyperlink" Target="https://guide.freecodecamp.org/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nalProject/WebContent/BrowseCatalog.jsp" TargetMode="External"/><Relationship Id="rId20" Type="http://schemas.openxmlformats.org/officeDocument/2006/relationships/hyperlink" Target="FinalProject/WebContent/Registration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nalProject/src/org/sda/model/Product.jav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nalProject/WebContent/HomePage.jsp" TargetMode="External"/><Relationship Id="rId10" Type="http://schemas.openxmlformats.org/officeDocument/2006/relationships/hyperlink" Target="FinalProject/src/org/sda/model/LoginTest.java" TargetMode="External"/><Relationship Id="rId19" Type="http://schemas.openxmlformats.org/officeDocument/2006/relationships/hyperlink" Target="https://guide.freecodecamp.org/html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Users/karthickaraju/Desktop/FinalProject/src/org/sda/model/Registration.java" TargetMode="External"/><Relationship Id="rId14" Type="http://schemas.openxmlformats.org/officeDocument/2006/relationships/hyperlink" Target="FinalProject/src/org/sda/controller/cartController.java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AE0CEC-1304-C949-9F7B-F7A2E8516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7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karthickaprem@gmail.com</dc:creator>
  <cp:keywords/>
  <dc:description/>
  <cp:lastModifiedBy>karthickaprem@gmail.com</cp:lastModifiedBy>
  <cp:revision>227</cp:revision>
  <dcterms:created xsi:type="dcterms:W3CDTF">2019-12-02T21:19:00Z</dcterms:created>
  <dcterms:modified xsi:type="dcterms:W3CDTF">2019-12-10T14:27:00Z</dcterms:modified>
</cp:coreProperties>
</file>