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E43725" w14:textId="77777777" w:rsidR="00DC0D23" w:rsidRPr="00C57BD8" w:rsidRDefault="00DC0D23" w:rsidP="00DC0D23">
      <w:pPr>
        <w:autoSpaceDE w:val="0"/>
        <w:autoSpaceDN w:val="0"/>
        <w:adjustRightInd w:val="0"/>
        <w:jc w:val="center"/>
        <w:rPr>
          <w:rFonts w:asciiTheme="majorHAnsi" w:hAnsiTheme="majorHAnsi" w:cstheme="majorHAnsi"/>
          <w:b/>
          <w:bCs/>
          <w:color w:val="000000"/>
          <w:sz w:val="36"/>
          <w:szCs w:val="36"/>
          <w:lang w:val="en-GB"/>
        </w:rPr>
      </w:pPr>
    </w:p>
    <w:p w14:paraId="31246DB2" w14:textId="77777777" w:rsidR="00DC0D23" w:rsidRPr="00C57BD8" w:rsidRDefault="00DC0D23" w:rsidP="00DC0D23">
      <w:pPr>
        <w:autoSpaceDE w:val="0"/>
        <w:autoSpaceDN w:val="0"/>
        <w:adjustRightInd w:val="0"/>
        <w:jc w:val="center"/>
        <w:rPr>
          <w:rFonts w:asciiTheme="majorHAnsi" w:hAnsiTheme="majorHAnsi" w:cstheme="majorHAnsi"/>
          <w:b/>
          <w:bCs/>
          <w:color w:val="000000"/>
          <w:sz w:val="36"/>
          <w:szCs w:val="36"/>
          <w:lang w:val="en-GB"/>
        </w:rPr>
      </w:pPr>
    </w:p>
    <w:p w14:paraId="5D9104AD" w14:textId="77777777" w:rsidR="00DC0D23" w:rsidRPr="00C57BD8" w:rsidRDefault="00DC0D23" w:rsidP="00DC0D23">
      <w:pPr>
        <w:autoSpaceDE w:val="0"/>
        <w:autoSpaceDN w:val="0"/>
        <w:adjustRightInd w:val="0"/>
        <w:jc w:val="center"/>
        <w:rPr>
          <w:rFonts w:asciiTheme="majorHAnsi" w:hAnsiTheme="majorHAnsi" w:cstheme="majorHAnsi"/>
          <w:b/>
          <w:bCs/>
          <w:color w:val="000000"/>
          <w:sz w:val="36"/>
          <w:szCs w:val="36"/>
          <w:lang w:val="en-GB"/>
        </w:rPr>
      </w:pPr>
    </w:p>
    <w:p w14:paraId="40CF714D" w14:textId="77777777" w:rsidR="00DC0D23" w:rsidRPr="00C57BD8" w:rsidRDefault="00DC0D23" w:rsidP="007F763A">
      <w:pPr>
        <w:autoSpaceDE w:val="0"/>
        <w:autoSpaceDN w:val="0"/>
        <w:adjustRightInd w:val="0"/>
        <w:jc w:val="center"/>
        <w:rPr>
          <w:rFonts w:asciiTheme="majorHAnsi" w:hAnsiTheme="majorHAnsi" w:cstheme="majorHAnsi"/>
          <w:b/>
          <w:bCs/>
          <w:color w:val="000000"/>
          <w:sz w:val="36"/>
          <w:szCs w:val="36"/>
          <w:lang w:val="en-GB"/>
        </w:rPr>
      </w:pPr>
    </w:p>
    <w:p w14:paraId="713A7887" w14:textId="77777777" w:rsidR="00DC0D23" w:rsidRPr="00BA4CE1" w:rsidRDefault="00DC0D23" w:rsidP="007F763A">
      <w:pPr>
        <w:autoSpaceDE w:val="0"/>
        <w:autoSpaceDN w:val="0"/>
        <w:adjustRightInd w:val="0"/>
        <w:jc w:val="center"/>
        <w:rPr>
          <w:rFonts w:asciiTheme="majorHAnsi" w:hAnsiTheme="majorHAnsi" w:cstheme="majorHAnsi"/>
          <w:b/>
          <w:bCs/>
          <w:color w:val="000000"/>
          <w:sz w:val="44"/>
          <w:szCs w:val="44"/>
          <w:lang w:val="en-GB"/>
        </w:rPr>
      </w:pPr>
      <w:r w:rsidRPr="00BA4CE1">
        <w:rPr>
          <w:rFonts w:asciiTheme="majorHAnsi" w:hAnsiTheme="majorHAnsi" w:cstheme="majorHAnsi"/>
          <w:b/>
          <w:bCs/>
          <w:color w:val="000000"/>
          <w:sz w:val="44"/>
          <w:szCs w:val="44"/>
          <w:lang w:val="en-GB"/>
        </w:rPr>
        <w:t>SDA6 LUND</w:t>
      </w:r>
    </w:p>
    <w:p w14:paraId="6B2EBFE9" w14:textId="77777777" w:rsidR="00DC0D23" w:rsidRPr="00BA4CE1" w:rsidRDefault="00DC0D23" w:rsidP="007F763A">
      <w:pPr>
        <w:autoSpaceDE w:val="0"/>
        <w:autoSpaceDN w:val="0"/>
        <w:adjustRightInd w:val="0"/>
        <w:jc w:val="center"/>
        <w:rPr>
          <w:rFonts w:asciiTheme="majorHAnsi" w:hAnsiTheme="majorHAnsi" w:cstheme="majorHAnsi"/>
          <w:b/>
          <w:bCs/>
          <w:color w:val="000000"/>
          <w:sz w:val="44"/>
          <w:szCs w:val="44"/>
          <w:lang w:val="en-GB"/>
        </w:rPr>
      </w:pPr>
      <w:r w:rsidRPr="00BA4CE1">
        <w:rPr>
          <w:rFonts w:asciiTheme="majorHAnsi" w:hAnsiTheme="majorHAnsi" w:cstheme="majorHAnsi"/>
          <w:b/>
          <w:bCs/>
          <w:color w:val="000000"/>
          <w:sz w:val="44"/>
          <w:szCs w:val="44"/>
          <w:lang w:val="en-GB"/>
        </w:rPr>
        <w:t>GROUP3 FINAL PROJECT</w:t>
      </w:r>
    </w:p>
    <w:p w14:paraId="7B854AFF" w14:textId="77777777" w:rsidR="00DC0D23" w:rsidRPr="00BA4CE1" w:rsidRDefault="00DC0D23" w:rsidP="007F763A">
      <w:pPr>
        <w:autoSpaceDE w:val="0"/>
        <w:autoSpaceDN w:val="0"/>
        <w:adjustRightInd w:val="0"/>
        <w:jc w:val="center"/>
        <w:rPr>
          <w:rFonts w:asciiTheme="majorHAnsi" w:hAnsiTheme="majorHAnsi" w:cstheme="majorHAnsi"/>
          <w:b/>
          <w:bCs/>
          <w:color w:val="000000"/>
          <w:sz w:val="44"/>
          <w:szCs w:val="44"/>
          <w:lang w:val="en-GB"/>
        </w:rPr>
      </w:pPr>
      <w:r w:rsidRPr="00BA4CE1">
        <w:rPr>
          <w:rFonts w:asciiTheme="majorHAnsi" w:hAnsiTheme="majorHAnsi" w:cstheme="majorHAnsi"/>
          <w:b/>
          <w:bCs/>
          <w:color w:val="000000"/>
          <w:sz w:val="44"/>
          <w:szCs w:val="44"/>
          <w:lang w:val="en-GB"/>
        </w:rPr>
        <w:t>ONLINE GROCERY SYSTEM</w:t>
      </w:r>
    </w:p>
    <w:p w14:paraId="2F6E095B" w14:textId="3D71496A" w:rsidR="00DC0D23" w:rsidRPr="00BA4CE1" w:rsidRDefault="00DC0D23" w:rsidP="007F763A">
      <w:pPr>
        <w:autoSpaceDE w:val="0"/>
        <w:autoSpaceDN w:val="0"/>
        <w:adjustRightInd w:val="0"/>
        <w:jc w:val="center"/>
        <w:rPr>
          <w:rFonts w:asciiTheme="majorHAnsi" w:hAnsiTheme="majorHAnsi" w:cstheme="majorHAnsi"/>
          <w:b/>
          <w:bCs/>
          <w:color w:val="000000"/>
          <w:sz w:val="44"/>
          <w:szCs w:val="44"/>
          <w:lang w:val="en-GB"/>
        </w:rPr>
      </w:pPr>
      <w:r w:rsidRPr="00BA4CE1">
        <w:rPr>
          <w:rFonts w:asciiTheme="majorHAnsi" w:hAnsiTheme="majorHAnsi" w:cstheme="majorHAnsi"/>
          <w:b/>
          <w:bCs/>
          <w:color w:val="000000"/>
          <w:sz w:val="44"/>
          <w:szCs w:val="44"/>
          <w:lang w:val="en-GB"/>
        </w:rPr>
        <w:t>Installation Guide</w:t>
      </w:r>
    </w:p>
    <w:p w14:paraId="2B69AAE5" w14:textId="77777777" w:rsidR="00DC0D23" w:rsidRPr="00C57BD8" w:rsidRDefault="00DC0D23" w:rsidP="007F763A">
      <w:pPr>
        <w:autoSpaceDE w:val="0"/>
        <w:autoSpaceDN w:val="0"/>
        <w:adjustRightInd w:val="0"/>
        <w:jc w:val="center"/>
        <w:rPr>
          <w:rFonts w:asciiTheme="majorHAnsi" w:hAnsiTheme="majorHAnsi" w:cstheme="majorHAnsi"/>
          <w:b/>
          <w:bCs/>
          <w:color w:val="000000"/>
          <w:sz w:val="36"/>
          <w:szCs w:val="36"/>
          <w:lang w:val="en-GB"/>
        </w:rPr>
      </w:pPr>
    </w:p>
    <w:p w14:paraId="0FCDEDEF" w14:textId="77777777" w:rsidR="00DC0D23" w:rsidRPr="00C57BD8" w:rsidRDefault="00DC0D23" w:rsidP="007F763A">
      <w:pPr>
        <w:autoSpaceDE w:val="0"/>
        <w:autoSpaceDN w:val="0"/>
        <w:adjustRightInd w:val="0"/>
        <w:jc w:val="center"/>
        <w:rPr>
          <w:rFonts w:asciiTheme="majorHAnsi" w:hAnsiTheme="majorHAnsi" w:cstheme="majorHAnsi"/>
          <w:color w:val="000000"/>
          <w:sz w:val="36"/>
          <w:szCs w:val="36"/>
          <w:lang w:val="en-GB"/>
        </w:rPr>
      </w:pPr>
    </w:p>
    <w:tbl>
      <w:tblPr>
        <w:tblpPr w:leftFromText="180" w:rightFromText="180" w:vertAnchor="text" w:horzAnchor="margin" w:tblpXSpec="center" w:tblpY="-2"/>
        <w:tblW w:w="0" w:type="auto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1975"/>
        <w:gridCol w:w="2977"/>
      </w:tblGrid>
      <w:tr w:rsidR="00C57BD8" w:rsidRPr="00C57BD8" w14:paraId="252D003C" w14:textId="77777777" w:rsidTr="00C57BD8">
        <w:trPr>
          <w:trHeight w:val="252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5C8E6E28" w14:textId="77777777" w:rsidR="00C57BD8" w:rsidRPr="00C57BD8" w:rsidRDefault="00C57BD8" w:rsidP="007F763A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  <w:kern w:val="1"/>
                <w:sz w:val="28"/>
                <w:szCs w:val="28"/>
                <w:lang w:val="en-GB"/>
              </w:rPr>
            </w:pPr>
            <w:r w:rsidRPr="00C57BD8">
              <w:rPr>
                <w:rFonts w:asciiTheme="majorHAnsi" w:hAnsiTheme="majorHAnsi" w:cstheme="majorHAnsi"/>
                <w:b/>
                <w:bCs/>
                <w:color w:val="000000"/>
                <w:sz w:val="28"/>
                <w:szCs w:val="28"/>
                <w:lang w:val="en-GB"/>
              </w:rPr>
              <w:t>Author: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5F24E333" w14:textId="77777777" w:rsidR="00C57BD8" w:rsidRPr="00C57BD8" w:rsidRDefault="00C57BD8" w:rsidP="007F763A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  <w:kern w:val="1"/>
                <w:sz w:val="28"/>
                <w:szCs w:val="28"/>
                <w:lang w:val="en-GB"/>
              </w:rPr>
            </w:pPr>
            <w:r w:rsidRPr="00C57BD8">
              <w:rPr>
                <w:rFonts w:asciiTheme="majorHAnsi" w:hAnsiTheme="majorHAnsi" w:cstheme="majorHAnsi"/>
                <w:color w:val="000000"/>
                <w:sz w:val="28"/>
                <w:szCs w:val="28"/>
                <w:lang w:val="en-GB"/>
              </w:rPr>
              <w:t>Veena Ramappa</w:t>
            </w:r>
          </w:p>
        </w:tc>
      </w:tr>
      <w:tr w:rsidR="00C57BD8" w:rsidRPr="00C57BD8" w14:paraId="3272E3D7" w14:textId="77777777" w:rsidTr="00C57BD8">
        <w:tblPrEx>
          <w:tblBorders>
            <w:top w:val="none" w:sz="0" w:space="0" w:color="auto"/>
          </w:tblBorders>
        </w:tblPrEx>
        <w:trPr>
          <w:trHeight w:val="59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1E1E1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4A6EB611" w14:textId="77777777" w:rsidR="00C57BD8" w:rsidRPr="00C57BD8" w:rsidRDefault="00C57BD8" w:rsidP="007F763A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  <w:kern w:val="1"/>
                <w:sz w:val="28"/>
                <w:szCs w:val="28"/>
                <w:lang w:val="en-GB"/>
              </w:rPr>
            </w:pPr>
            <w:r w:rsidRPr="00C57BD8">
              <w:rPr>
                <w:rFonts w:asciiTheme="majorHAnsi" w:hAnsiTheme="majorHAnsi" w:cstheme="majorHAnsi"/>
                <w:b/>
                <w:bCs/>
                <w:color w:val="000000"/>
                <w:sz w:val="28"/>
                <w:szCs w:val="28"/>
                <w:lang w:val="en-GB"/>
              </w:rPr>
              <w:t>Date: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1E1E1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144B93D4" w14:textId="77777777" w:rsidR="00C57BD8" w:rsidRPr="00C57BD8" w:rsidRDefault="00C57BD8" w:rsidP="007F763A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  <w:kern w:val="1"/>
                <w:sz w:val="28"/>
                <w:szCs w:val="28"/>
                <w:lang w:val="en-GB"/>
              </w:rPr>
            </w:pPr>
            <w:r w:rsidRPr="00C57BD8">
              <w:rPr>
                <w:rFonts w:asciiTheme="majorHAnsi" w:hAnsiTheme="majorHAnsi" w:cstheme="majorHAnsi"/>
                <w:color w:val="000000"/>
                <w:sz w:val="28"/>
                <w:szCs w:val="28"/>
                <w:lang w:val="en-GB"/>
              </w:rPr>
              <w:t>20191214</w:t>
            </w:r>
          </w:p>
        </w:tc>
      </w:tr>
      <w:tr w:rsidR="00C57BD8" w:rsidRPr="00C57BD8" w14:paraId="6D2A34E5" w14:textId="77777777" w:rsidTr="00C57BD8">
        <w:tblPrEx>
          <w:tblBorders>
            <w:top w:val="none" w:sz="0" w:space="0" w:color="auto"/>
          </w:tblBorders>
        </w:tblPrEx>
        <w:trPr>
          <w:trHeight w:val="252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7C9B6EF1" w14:textId="77777777" w:rsidR="00C57BD8" w:rsidRPr="00C57BD8" w:rsidRDefault="00C57BD8" w:rsidP="007F763A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  <w:kern w:val="1"/>
                <w:sz w:val="28"/>
                <w:szCs w:val="28"/>
                <w:lang w:val="en-GB"/>
              </w:rPr>
            </w:pPr>
            <w:r w:rsidRPr="00C57BD8">
              <w:rPr>
                <w:rFonts w:asciiTheme="majorHAnsi" w:hAnsiTheme="majorHAnsi" w:cstheme="majorHAnsi"/>
                <w:b/>
                <w:bCs/>
                <w:color w:val="000000"/>
                <w:sz w:val="28"/>
                <w:szCs w:val="28"/>
                <w:lang w:val="en-GB"/>
              </w:rPr>
              <w:t>Version: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71FC0A76" w14:textId="77777777" w:rsidR="00C57BD8" w:rsidRPr="00C57BD8" w:rsidRDefault="00C57BD8" w:rsidP="007F763A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  <w:kern w:val="1"/>
                <w:sz w:val="28"/>
                <w:szCs w:val="28"/>
                <w:lang w:val="en-GB"/>
              </w:rPr>
            </w:pPr>
            <w:r w:rsidRPr="00C57BD8">
              <w:rPr>
                <w:rFonts w:asciiTheme="majorHAnsi" w:hAnsiTheme="majorHAnsi" w:cstheme="majorHAnsi"/>
                <w:color w:val="000000"/>
                <w:sz w:val="28"/>
                <w:szCs w:val="28"/>
                <w:lang w:val="en-GB"/>
              </w:rPr>
              <w:t>V1.0</w:t>
            </w:r>
          </w:p>
        </w:tc>
      </w:tr>
      <w:tr w:rsidR="00C57BD8" w:rsidRPr="00C57BD8" w14:paraId="47605E79" w14:textId="77777777" w:rsidTr="00C57BD8">
        <w:trPr>
          <w:trHeight w:val="234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1E1E1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073C21EB" w14:textId="77777777" w:rsidR="00C57BD8" w:rsidRPr="00C57BD8" w:rsidRDefault="00C57BD8" w:rsidP="007F763A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  <w:kern w:val="1"/>
                <w:sz w:val="28"/>
                <w:szCs w:val="28"/>
                <w:lang w:val="en-GB"/>
              </w:rPr>
            </w:pPr>
            <w:r w:rsidRPr="00C57BD8">
              <w:rPr>
                <w:rFonts w:asciiTheme="majorHAnsi" w:hAnsiTheme="majorHAnsi" w:cstheme="majorHAnsi"/>
                <w:b/>
                <w:bCs/>
                <w:color w:val="000000"/>
                <w:sz w:val="28"/>
                <w:szCs w:val="28"/>
                <w:lang w:val="en-GB"/>
              </w:rPr>
              <w:t>Name: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1E1E1"/>
            <w:tcMar>
              <w:top w:w="80" w:type="nil"/>
              <w:left w:w="80" w:type="nil"/>
              <w:bottom w:w="80" w:type="nil"/>
              <w:right w:w="80" w:type="nil"/>
            </w:tcMar>
          </w:tcPr>
          <w:p w14:paraId="28EDD711" w14:textId="77777777" w:rsidR="00C57BD8" w:rsidRPr="00C57BD8" w:rsidRDefault="00C57BD8" w:rsidP="007F763A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theme="majorHAnsi"/>
                <w:color w:val="000000"/>
                <w:sz w:val="28"/>
                <w:szCs w:val="28"/>
                <w:lang w:val="en-GB"/>
              </w:rPr>
            </w:pPr>
            <w:r w:rsidRPr="00C57BD8">
              <w:rPr>
                <w:rFonts w:asciiTheme="majorHAnsi" w:hAnsiTheme="majorHAnsi" w:cstheme="majorHAnsi"/>
                <w:color w:val="000000"/>
                <w:sz w:val="28"/>
                <w:szCs w:val="28"/>
                <w:lang w:val="en-GB"/>
              </w:rPr>
              <w:t>Installation Guide</w:t>
            </w:r>
          </w:p>
        </w:tc>
      </w:tr>
    </w:tbl>
    <w:p w14:paraId="6A2D9C06" w14:textId="77777777" w:rsidR="00DC0D23" w:rsidRPr="00C57BD8" w:rsidRDefault="00DC0D23" w:rsidP="007F763A">
      <w:pPr>
        <w:autoSpaceDE w:val="0"/>
        <w:autoSpaceDN w:val="0"/>
        <w:adjustRightInd w:val="0"/>
        <w:jc w:val="center"/>
        <w:rPr>
          <w:rFonts w:asciiTheme="majorHAnsi" w:hAnsiTheme="majorHAnsi" w:cstheme="majorHAnsi"/>
          <w:color w:val="000000"/>
          <w:sz w:val="36"/>
          <w:szCs w:val="36"/>
          <w:lang w:val="en-GB"/>
        </w:rPr>
      </w:pPr>
    </w:p>
    <w:p w14:paraId="72C786D7" w14:textId="77777777" w:rsidR="00DC0D23" w:rsidRPr="00C57BD8" w:rsidRDefault="00DC0D23" w:rsidP="007F763A">
      <w:pPr>
        <w:autoSpaceDE w:val="0"/>
        <w:autoSpaceDN w:val="0"/>
        <w:adjustRightInd w:val="0"/>
        <w:jc w:val="center"/>
        <w:rPr>
          <w:rFonts w:asciiTheme="majorHAnsi" w:hAnsiTheme="majorHAnsi" w:cstheme="majorHAnsi"/>
          <w:color w:val="000000"/>
          <w:sz w:val="36"/>
          <w:szCs w:val="36"/>
          <w:lang w:val="en-GB"/>
        </w:rPr>
      </w:pPr>
    </w:p>
    <w:p w14:paraId="55CA7810" w14:textId="77777777" w:rsidR="00DC0D23" w:rsidRPr="00C57BD8" w:rsidRDefault="00DC0D23" w:rsidP="00DC0D23">
      <w:pPr>
        <w:autoSpaceDE w:val="0"/>
        <w:autoSpaceDN w:val="0"/>
        <w:adjustRightInd w:val="0"/>
        <w:jc w:val="center"/>
        <w:rPr>
          <w:rFonts w:asciiTheme="majorHAnsi" w:hAnsiTheme="majorHAnsi" w:cstheme="majorHAnsi"/>
          <w:color w:val="000000"/>
          <w:sz w:val="36"/>
          <w:szCs w:val="36"/>
          <w:lang w:val="en-GB"/>
        </w:rPr>
      </w:pPr>
    </w:p>
    <w:p w14:paraId="536CF420" w14:textId="77777777" w:rsidR="00DC0D23" w:rsidRPr="00C57BD8" w:rsidRDefault="00DC0D23" w:rsidP="00DC0D23">
      <w:pPr>
        <w:autoSpaceDE w:val="0"/>
        <w:autoSpaceDN w:val="0"/>
        <w:adjustRightInd w:val="0"/>
        <w:jc w:val="center"/>
        <w:rPr>
          <w:rFonts w:asciiTheme="majorHAnsi" w:hAnsiTheme="majorHAnsi" w:cstheme="majorHAnsi"/>
          <w:color w:val="000000"/>
          <w:sz w:val="36"/>
          <w:szCs w:val="36"/>
          <w:lang w:val="en-GB"/>
        </w:rPr>
      </w:pPr>
    </w:p>
    <w:p w14:paraId="15DE4233" w14:textId="77777777" w:rsidR="00DC0D23" w:rsidRPr="00C57BD8" w:rsidRDefault="00DC0D23" w:rsidP="00DC0D23">
      <w:pPr>
        <w:autoSpaceDE w:val="0"/>
        <w:autoSpaceDN w:val="0"/>
        <w:adjustRightInd w:val="0"/>
        <w:jc w:val="center"/>
        <w:rPr>
          <w:rFonts w:asciiTheme="majorHAnsi" w:hAnsiTheme="majorHAnsi" w:cstheme="majorHAnsi"/>
          <w:color w:val="000000"/>
          <w:sz w:val="36"/>
          <w:szCs w:val="36"/>
          <w:lang w:val="en-GB"/>
        </w:rPr>
      </w:pPr>
    </w:p>
    <w:p w14:paraId="0A9E5873" w14:textId="77777777" w:rsidR="00DC0D23" w:rsidRPr="00C57BD8" w:rsidRDefault="00DC0D23" w:rsidP="00DC0D23">
      <w:pPr>
        <w:autoSpaceDE w:val="0"/>
        <w:autoSpaceDN w:val="0"/>
        <w:adjustRightInd w:val="0"/>
        <w:jc w:val="center"/>
        <w:rPr>
          <w:rFonts w:asciiTheme="majorHAnsi" w:hAnsiTheme="majorHAnsi" w:cstheme="majorHAnsi"/>
          <w:color w:val="000000"/>
          <w:sz w:val="36"/>
          <w:szCs w:val="36"/>
          <w:lang w:val="en-GB"/>
        </w:rPr>
      </w:pPr>
    </w:p>
    <w:p w14:paraId="77B3F6E9" w14:textId="77777777" w:rsidR="00DC0D23" w:rsidRPr="00C57BD8" w:rsidRDefault="00DC0D23" w:rsidP="00DC0D23">
      <w:pPr>
        <w:autoSpaceDE w:val="0"/>
        <w:autoSpaceDN w:val="0"/>
        <w:adjustRightInd w:val="0"/>
        <w:jc w:val="center"/>
        <w:rPr>
          <w:rFonts w:cstheme="minorHAnsi"/>
          <w:color w:val="000000"/>
          <w:sz w:val="28"/>
          <w:szCs w:val="28"/>
          <w:lang w:val="en-GB"/>
        </w:rPr>
      </w:pPr>
    </w:p>
    <w:p w14:paraId="4E143F41" w14:textId="77777777" w:rsidR="00DC0D23" w:rsidRPr="00C57BD8" w:rsidRDefault="00DC0D23" w:rsidP="00DC0D23">
      <w:pPr>
        <w:autoSpaceDE w:val="0"/>
        <w:autoSpaceDN w:val="0"/>
        <w:adjustRightInd w:val="0"/>
        <w:jc w:val="center"/>
        <w:rPr>
          <w:rFonts w:cstheme="minorHAnsi"/>
          <w:color w:val="000000"/>
          <w:sz w:val="28"/>
          <w:szCs w:val="28"/>
          <w:lang w:val="en-GB"/>
        </w:rPr>
      </w:pPr>
    </w:p>
    <w:p w14:paraId="79CB8F21" w14:textId="77777777" w:rsidR="00DC0D23" w:rsidRPr="00C57BD8" w:rsidRDefault="00DC0D23" w:rsidP="00DC0D23">
      <w:pPr>
        <w:autoSpaceDE w:val="0"/>
        <w:autoSpaceDN w:val="0"/>
        <w:adjustRightInd w:val="0"/>
        <w:jc w:val="center"/>
        <w:rPr>
          <w:rFonts w:cstheme="minorHAnsi"/>
          <w:color w:val="000000"/>
          <w:sz w:val="28"/>
          <w:szCs w:val="28"/>
          <w:lang w:val="en-GB"/>
        </w:rPr>
      </w:pPr>
    </w:p>
    <w:p w14:paraId="113EE21F" w14:textId="77777777" w:rsidR="00DC0D23" w:rsidRPr="00C57BD8" w:rsidRDefault="00DC0D23" w:rsidP="00DC0D23">
      <w:pPr>
        <w:autoSpaceDE w:val="0"/>
        <w:autoSpaceDN w:val="0"/>
        <w:adjustRightInd w:val="0"/>
        <w:jc w:val="center"/>
        <w:rPr>
          <w:rFonts w:cstheme="minorHAnsi"/>
          <w:color w:val="000000"/>
          <w:sz w:val="28"/>
          <w:szCs w:val="28"/>
          <w:lang w:val="en-GB"/>
        </w:rPr>
      </w:pPr>
    </w:p>
    <w:p w14:paraId="34757FED" w14:textId="77777777" w:rsidR="00DC0D23" w:rsidRPr="00C57BD8" w:rsidRDefault="00DC0D23" w:rsidP="00DC0D23">
      <w:pPr>
        <w:autoSpaceDE w:val="0"/>
        <w:autoSpaceDN w:val="0"/>
        <w:adjustRightInd w:val="0"/>
        <w:jc w:val="center"/>
        <w:rPr>
          <w:rFonts w:cstheme="minorHAnsi"/>
          <w:color w:val="000000"/>
          <w:sz w:val="28"/>
          <w:szCs w:val="28"/>
          <w:lang w:val="en-GB"/>
        </w:rPr>
      </w:pPr>
    </w:p>
    <w:p w14:paraId="1AB97793" w14:textId="77777777" w:rsidR="00DC0D23" w:rsidRPr="00C57BD8" w:rsidRDefault="00DC0D23" w:rsidP="00DC0D23">
      <w:pPr>
        <w:autoSpaceDE w:val="0"/>
        <w:autoSpaceDN w:val="0"/>
        <w:adjustRightInd w:val="0"/>
        <w:jc w:val="center"/>
        <w:rPr>
          <w:rFonts w:cstheme="minorHAnsi"/>
          <w:color w:val="000000"/>
          <w:sz w:val="28"/>
          <w:szCs w:val="28"/>
          <w:lang w:val="en-GB"/>
        </w:rPr>
      </w:pPr>
    </w:p>
    <w:p w14:paraId="582CF906" w14:textId="77777777" w:rsidR="00DC0D23" w:rsidRPr="00C57BD8" w:rsidRDefault="00DC0D23" w:rsidP="00DC0D23">
      <w:pPr>
        <w:autoSpaceDE w:val="0"/>
        <w:autoSpaceDN w:val="0"/>
        <w:adjustRightInd w:val="0"/>
        <w:jc w:val="center"/>
        <w:rPr>
          <w:rFonts w:cstheme="minorHAnsi"/>
          <w:color w:val="000000"/>
          <w:sz w:val="28"/>
          <w:szCs w:val="28"/>
          <w:lang w:val="en-GB"/>
        </w:rPr>
      </w:pPr>
    </w:p>
    <w:p w14:paraId="505A44FA" w14:textId="77777777" w:rsidR="00DC0D23" w:rsidRPr="00C57BD8" w:rsidRDefault="00DC0D23" w:rsidP="00DC0D23">
      <w:pPr>
        <w:autoSpaceDE w:val="0"/>
        <w:autoSpaceDN w:val="0"/>
        <w:adjustRightInd w:val="0"/>
        <w:jc w:val="center"/>
        <w:rPr>
          <w:rFonts w:cstheme="minorHAnsi"/>
          <w:color w:val="000000"/>
          <w:sz w:val="28"/>
          <w:szCs w:val="28"/>
          <w:lang w:val="en-GB"/>
        </w:rPr>
      </w:pPr>
    </w:p>
    <w:p w14:paraId="321516F1" w14:textId="77777777" w:rsidR="00DC0D23" w:rsidRPr="00C57BD8" w:rsidRDefault="00DC0D23" w:rsidP="00DC0D23">
      <w:pPr>
        <w:autoSpaceDE w:val="0"/>
        <w:autoSpaceDN w:val="0"/>
        <w:adjustRightInd w:val="0"/>
        <w:jc w:val="center"/>
        <w:rPr>
          <w:rFonts w:cstheme="minorHAnsi"/>
          <w:color w:val="000000"/>
          <w:sz w:val="28"/>
          <w:szCs w:val="28"/>
          <w:lang w:val="en-GB"/>
        </w:rPr>
      </w:pPr>
    </w:p>
    <w:p w14:paraId="6E1DF982" w14:textId="77777777" w:rsidR="00DC0D23" w:rsidRPr="00C57BD8" w:rsidRDefault="00DC0D23" w:rsidP="00DC0D23">
      <w:pPr>
        <w:autoSpaceDE w:val="0"/>
        <w:autoSpaceDN w:val="0"/>
        <w:adjustRightInd w:val="0"/>
        <w:jc w:val="center"/>
        <w:rPr>
          <w:rFonts w:cstheme="minorHAnsi"/>
          <w:color w:val="000000"/>
          <w:sz w:val="28"/>
          <w:szCs w:val="28"/>
          <w:lang w:val="en-GB"/>
        </w:rPr>
      </w:pPr>
    </w:p>
    <w:p w14:paraId="0EF9E7E4" w14:textId="77777777" w:rsidR="00DC0D23" w:rsidRPr="00C57BD8" w:rsidRDefault="00DC0D23" w:rsidP="00DC0D23">
      <w:pPr>
        <w:autoSpaceDE w:val="0"/>
        <w:autoSpaceDN w:val="0"/>
        <w:adjustRightInd w:val="0"/>
        <w:jc w:val="center"/>
        <w:rPr>
          <w:rFonts w:cstheme="minorHAnsi"/>
          <w:color w:val="000000"/>
          <w:sz w:val="28"/>
          <w:szCs w:val="28"/>
          <w:lang w:val="en-GB"/>
        </w:rPr>
      </w:pPr>
    </w:p>
    <w:p w14:paraId="2441CC74" w14:textId="77777777" w:rsidR="00DC0D23" w:rsidRPr="00C57BD8" w:rsidRDefault="00DC0D23" w:rsidP="00DC0D23">
      <w:pPr>
        <w:autoSpaceDE w:val="0"/>
        <w:autoSpaceDN w:val="0"/>
        <w:adjustRightInd w:val="0"/>
        <w:jc w:val="center"/>
        <w:rPr>
          <w:rFonts w:cstheme="minorHAnsi"/>
          <w:color w:val="000000"/>
          <w:sz w:val="28"/>
          <w:szCs w:val="28"/>
          <w:lang w:val="en-GB"/>
        </w:rPr>
      </w:pPr>
    </w:p>
    <w:p w14:paraId="0B4D4194" w14:textId="77777777" w:rsidR="00DC0D23" w:rsidRPr="00C57BD8" w:rsidRDefault="00DC0D23" w:rsidP="00DC0D23">
      <w:pPr>
        <w:autoSpaceDE w:val="0"/>
        <w:autoSpaceDN w:val="0"/>
        <w:adjustRightInd w:val="0"/>
        <w:jc w:val="center"/>
        <w:rPr>
          <w:rFonts w:cstheme="minorHAnsi"/>
          <w:color w:val="000000"/>
          <w:sz w:val="28"/>
          <w:szCs w:val="28"/>
          <w:lang w:val="en-GB"/>
        </w:rPr>
      </w:pPr>
    </w:p>
    <w:p w14:paraId="2DD99086" w14:textId="77777777" w:rsidR="00DC0D23" w:rsidRPr="00C57BD8" w:rsidRDefault="00DC0D23" w:rsidP="00DC0D23">
      <w:pPr>
        <w:autoSpaceDE w:val="0"/>
        <w:autoSpaceDN w:val="0"/>
        <w:adjustRightInd w:val="0"/>
        <w:jc w:val="center"/>
        <w:rPr>
          <w:rFonts w:cstheme="minorHAnsi"/>
          <w:color w:val="000000"/>
          <w:sz w:val="28"/>
          <w:szCs w:val="28"/>
          <w:lang w:val="en-GB"/>
        </w:rPr>
      </w:pPr>
    </w:p>
    <w:p w14:paraId="0E8A42A5" w14:textId="77777777" w:rsidR="00DC0D23" w:rsidRPr="00C57BD8" w:rsidRDefault="00DC0D23" w:rsidP="00DC0D23">
      <w:pPr>
        <w:autoSpaceDE w:val="0"/>
        <w:autoSpaceDN w:val="0"/>
        <w:adjustRightInd w:val="0"/>
        <w:jc w:val="center"/>
        <w:rPr>
          <w:rFonts w:cstheme="minorHAnsi"/>
          <w:color w:val="000000"/>
          <w:sz w:val="28"/>
          <w:szCs w:val="28"/>
          <w:lang w:val="en-GB"/>
        </w:rPr>
      </w:pPr>
    </w:p>
    <w:p w14:paraId="692B5EE0" w14:textId="77777777" w:rsidR="00DC0D23" w:rsidRPr="00C57BD8" w:rsidRDefault="00DC0D23" w:rsidP="00DC0D23">
      <w:pPr>
        <w:autoSpaceDE w:val="0"/>
        <w:autoSpaceDN w:val="0"/>
        <w:adjustRightInd w:val="0"/>
        <w:jc w:val="center"/>
        <w:rPr>
          <w:rFonts w:cstheme="minorHAnsi"/>
          <w:color w:val="000000"/>
          <w:sz w:val="28"/>
          <w:szCs w:val="28"/>
          <w:lang w:val="en-GB"/>
        </w:rPr>
      </w:pPr>
    </w:p>
    <w:p w14:paraId="7CCFA46D" w14:textId="77777777" w:rsidR="001E3289" w:rsidRPr="00C57BD8" w:rsidRDefault="001E3289" w:rsidP="00DC0D23">
      <w:pPr>
        <w:autoSpaceDE w:val="0"/>
        <w:autoSpaceDN w:val="0"/>
        <w:adjustRightInd w:val="0"/>
        <w:jc w:val="center"/>
        <w:rPr>
          <w:rFonts w:cstheme="minorHAnsi"/>
          <w:b/>
          <w:bCs/>
          <w:color w:val="000000"/>
          <w:sz w:val="28"/>
          <w:szCs w:val="28"/>
          <w:lang w:val="en-GB"/>
        </w:rPr>
      </w:pPr>
    </w:p>
    <w:p w14:paraId="744E4915" w14:textId="77777777" w:rsidR="001E3289" w:rsidRPr="00C57BD8" w:rsidRDefault="001E3289" w:rsidP="00DC0D23">
      <w:pPr>
        <w:autoSpaceDE w:val="0"/>
        <w:autoSpaceDN w:val="0"/>
        <w:adjustRightInd w:val="0"/>
        <w:jc w:val="center"/>
        <w:rPr>
          <w:rFonts w:cstheme="minorHAnsi"/>
          <w:b/>
          <w:bCs/>
          <w:color w:val="000000"/>
          <w:sz w:val="28"/>
          <w:szCs w:val="28"/>
          <w:lang w:val="en-GB"/>
        </w:rPr>
      </w:pPr>
    </w:p>
    <w:p w14:paraId="67E7B617" w14:textId="77777777" w:rsidR="001E3289" w:rsidRPr="00C57BD8" w:rsidRDefault="001E3289" w:rsidP="00DC0D23">
      <w:pPr>
        <w:autoSpaceDE w:val="0"/>
        <w:autoSpaceDN w:val="0"/>
        <w:adjustRightInd w:val="0"/>
        <w:jc w:val="center"/>
        <w:rPr>
          <w:rFonts w:cstheme="minorHAnsi"/>
          <w:b/>
          <w:bCs/>
          <w:color w:val="000000"/>
          <w:sz w:val="28"/>
          <w:szCs w:val="28"/>
          <w:lang w:val="en-GB"/>
        </w:rPr>
      </w:pPr>
    </w:p>
    <w:p w14:paraId="4DB03986" w14:textId="77777777" w:rsidR="001E3289" w:rsidRPr="00C57BD8" w:rsidRDefault="001E3289" w:rsidP="00DC0D23">
      <w:pPr>
        <w:autoSpaceDE w:val="0"/>
        <w:autoSpaceDN w:val="0"/>
        <w:adjustRightInd w:val="0"/>
        <w:jc w:val="center"/>
        <w:rPr>
          <w:rFonts w:cstheme="minorHAnsi"/>
          <w:b/>
          <w:bCs/>
          <w:color w:val="000000"/>
          <w:sz w:val="28"/>
          <w:szCs w:val="28"/>
          <w:lang w:val="en-GB"/>
        </w:rPr>
      </w:pPr>
    </w:p>
    <w:p w14:paraId="3FE39449" w14:textId="279A9B19" w:rsidR="00DC0D23" w:rsidRDefault="00DC0D23" w:rsidP="00DC0D23">
      <w:pPr>
        <w:autoSpaceDE w:val="0"/>
        <w:autoSpaceDN w:val="0"/>
        <w:adjustRightInd w:val="0"/>
        <w:jc w:val="center"/>
        <w:rPr>
          <w:rFonts w:asciiTheme="majorHAnsi" w:hAnsiTheme="majorHAnsi" w:cstheme="majorHAnsi"/>
          <w:b/>
          <w:bCs/>
          <w:color w:val="000000"/>
          <w:sz w:val="36"/>
          <w:szCs w:val="36"/>
          <w:lang w:val="en-GB"/>
        </w:rPr>
      </w:pPr>
      <w:r w:rsidRPr="00E52244">
        <w:rPr>
          <w:rFonts w:asciiTheme="majorHAnsi" w:hAnsiTheme="majorHAnsi" w:cstheme="majorHAnsi"/>
          <w:b/>
          <w:bCs/>
          <w:color w:val="000000"/>
          <w:sz w:val="36"/>
          <w:szCs w:val="36"/>
          <w:lang w:val="en-GB"/>
        </w:rPr>
        <w:t>TABLE OF CONTENTS</w:t>
      </w:r>
    </w:p>
    <w:p w14:paraId="713CD257" w14:textId="77777777" w:rsidR="00C565AD" w:rsidRPr="00E52244" w:rsidRDefault="00C565AD" w:rsidP="00DC0D23">
      <w:pPr>
        <w:autoSpaceDE w:val="0"/>
        <w:autoSpaceDN w:val="0"/>
        <w:adjustRightInd w:val="0"/>
        <w:jc w:val="center"/>
        <w:rPr>
          <w:rFonts w:asciiTheme="majorHAnsi" w:hAnsiTheme="majorHAnsi" w:cstheme="majorHAnsi"/>
          <w:b/>
          <w:bCs/>
          <w:color w:val="000000"/>
          <w:sz w:val="36"/>
          <w:szCs w:val="36"/>
          <w:lang w:val="en-GB"/>
        </w:rPr>
      </w:pPr>
    </w:p>
    <w:p w14:paraId="18BC975A" w14:textId="77777777" w:rsidR="00DC0D23" w:rsidRPr="00C57BD8" w:rsidRDefault="00DC0D23" w:rsidP="00DC0D23">
      <w:pPr>
        <w:autoSpaceDE w:val="0"/>
        <w:autoSpaceDN w:val="0"/>
        <w:adjustRightInd w:val="0"/>
        <w:jc w:val="both"/>
        <w:rPr>
          <w:rFonts w:cstheme="minorHAnsi"/>
          <w:color w:val="000000"/>
          <w:sz w:val="28"/>
          <w:szCs w:val="28"/>
          <w:lang w:val="en-GB"/>
        </w:rPr>
      </w:pPr>
    </w:p>
    <w:p w14:paraId="36F62505" w14:textId="65A7810E" w:rsidR="00C565AD" w:rsidRDefault="00C565AD">
      <w:pPr>
        <w:pStyle w:val="TOC1"/>
        <w:tabs>
          <w:tab w:val="right" w:leader="dot" w:pos="9056"/>
        </w:tabs>
        <w:rPr>
          <w:rFonts w:eastAsiaTheme="minorEastAsia"/>
          <w:noProof/>
          <w:lang w:eastAsia="en-GB"/>
        </w:rPr>
      </w:pPr>
      <w:r>
        <w:rPr>
          <w:rFonts w:cstheme="minorHAnsi"/>
          <w:color w:val="000000"/>
          <w:sz w:val="28"/>
          <w:szCs w:val="28"/>
          <w:lang w:val="en-GB"/>
        </w:rPr>
        <w:fldChar w:fldCharType="begin"/>
      </w:r>
      <w:r>
        <w:rPr>
          <w:rFonts w:cstheme="minorHAnsi"/>
          <w:color w:val="000000"/>
          <w:sz w:val="28"/>
          <w:szCs w:val="28"/>
          <w:lang w:val="en-GB"/>
        </w:rPr>
        <w:instrText xml:space="preserve"> TOC \o "1-3" \h \z \u </w:instrText>
      </w:r>
      <w:r>
        <w:rPr>
          <w:rFonts w:cstheme="minorHAnsi"/>
          <w:color w:val="000000"/>
          <w:sz w:val="28"/>
          <w:szCs w:val="28"/>
          <w:lang w:val="en-GB"/>
        </w:rPr>
        <w:fldChar w:fldCharType="separate"/>
      </w:r>
      <w:hyperlink w:anchor="_Toc27337609" w:history="1">
        <w:r w:rsidRPr="002C63F1">
          <w:rPr>
            <w:rStyle w:val="Hyperlink"/>
            <w:b/>
            <w:bCs/>
            <w:noProof/>
            <w:lang w:val="en-GB"/>
          </w:rPr>
          <w:t>1- Download of .WAR and .EAR file: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_Toc27337609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BF7027E" w14:textId="7D3767EC" w:rsidR="00C565AD" w:rsidRDefault="00C565AD">
      <w:pPr>
        <w:pStyle w:val="TOC1"/>
        <w:tabs>
          <w:tab w:val="right" w:leader="dot" w:pos="9056"/>
        </w:tabs>
        <w:rPr>
          <w:rFonts w:eastAsiaTheme="minorEastAsia"/>
          <w:noProof/>
          <w:lang w:eastAsia="en-GB"/>
        </w:rPr>
      </w:pPr>
      <w:hyperlink w:anchor="_Toc27337610" w:history="1">
        <w:r w:rsidRPr="002C63F1">
          <w:rPr>
            <w:rStyle w:val="Hyperlink"/>
            <w:b/>
            <w:bCs/>
            <w:noProof/>
            <w:lang w:val="en-GB"/>
          </w:rPr>
          <w:t>2 - Confirmation on JDBC and JBoss Drivers: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_Toc27337610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E274ECC" w14:textId="6A499E7E" w:rsidR="00C565AD" w:rsidRDefault="00C565AD">
      <w:pPr>
        <w:pStyle w:val="TOC1"/>
        <w:tabs>
          <w:tab w:val="right" w:leader="dot" w:pos="9056"/>
        </w:tabs>
        <w:rPr>
          <w:rFonts w:eastAsiaTheme="minorEastAsia"/>
          <w:noProof/>
          <w:lang w:eastAsia="en-GB"/>
        </w:rPr>
      </w:pPr>
      <w:hyperlink w:anchor="_Toc27337611" w:history="1">
        <w:r w:rsidRPr="002C63F1">
          <w:rPr>
            <w:rStyle w:val="Hyperlink"/>
            <w:b/>
            <w:bCs/>
            <w:noProof/>
            <w:lang w:val="en-GB"/>
          </w:rPr>
          <w:t>3. Database tables: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_Toc27337611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506DCB2" w14:textId="704B3864" w:rsidR="00C565AD" w:rsidRDefault="00C565AD">
      <w:pPr>
        <w:pStyle w:val="TOC1"/>
        <w:tabs>
          <w:tab w:val="right" w:leader="dot" w:pos="9056"/>
        </w:tabs>
        <w:rPr>
          <w:rFonts w:eastAsiaTheme="minorEastAsia"/>
          <w:noProof/>
          <w:lang w:eastAsia="en-GB"/>
        </w:rPr>
      </w:pPr>
      <w:hyperlink w:anchor="_Toc27337612" w:history="1">
        <w:r w:rsidRPr="002C63F1">
          <w:rPr>
            <w:rStyle w:val="Hyperlink"/>
            <w:b/>
            <w:bCs/>
            <w:noProof/>
          </w:rPr>
          <w:t>3.1 - Customer: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_Toc27337612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34D8AC8" w14:textId="02F57CC7" w:rsidR="00C565AD" w:rsidRDefault="00C565AD">
      <w:pPr>
        <w:pStyle w:val="TOC1"/>
        <w:tabs>
          <w:tab w:val="right" w:leader="dot" w:pos="9056"/>
        </w:tabs>
        <w:rPr>
          <w:rFonts w:eastAsiaTheme="minorEastAsia"/>
          <w:noProof/>
          <w:lang w:eastAsia="en-GB"/>
        </w:rPr>
      </w:pPr>
      <w:hyperlink w:anchor="_Toc27337613" w:history="1">
        <w:r w:rsidRPr="002C63F1">
          <w:rPr>
            <w:rStyle w:val="Hyperlink"/>
            <w:b/>
            <w:bCs/>
            <w:noProof/>
          </w:rPr>
          <w:t>3.2 - Categories: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_Toc27337613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0D1E6B5" w14:textId="08A426C5" w:rsidR="00C565AD" w:rsidRDefault="00C565AD">
      <w:pPr>
        <w:pStyle w:val="TOC1"/>
        <w:tabs>
          <w:tab w:val="right" w:leader="dot" w:pos="9056"/>
        </w:tabs>
        <w:rPr>
          <w:rFonts w:eastAsiaTheme="minorEastAsia"/>
          <w:noProof/>
          <w:lang w:eastAsia="en-GB"/>
        </w:rPr>
      </w:pPr>
      <w:hyperlink w:anchor="_Toc27337614" w:history="1">
        <w:r w:rsidRPr="002C63F1">
          <w:rPr>
            <w:rStyle w:val="Hyperlink"/>
            <w:b/>
            <w:bCs/>
            <w:noProof/>
          </w:rPr>
          <w:t>3.3 - Products: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_Toc27337614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F8C959B" w14:textId="404E8068" w:rsidR="00C565AD" w:rsidRDefault="00C565AD">
      <w:pPr>
        <w:pStyle w:val="TOC1"/>
        <w:tabs>
          <w:tab w:val="right" w:leader="dot" w:pos="9056"/>
        </w:tabs>
        <w:rPr>
          <w:rFonts w:eastAsiaTheme="minorEastAsia"/>
          <w:noProof/>
          <w:lang w:eastAsia="en-GB"/>
        </w:rPr>
      </w:pPr>
      <w:hyperlink w:anchor="_Toc27337615" w:history="1">
        <w:r w:rsidRPr="002C63F1">
          <w:rPr>
            <w:rStyle w:val="Hyperlink"/>
            <w:b/>
            <w:bCs/>
            <w:noProof/>
          </w:rPr>
          <w:t>3.4.1 - Order table: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_Toc27337615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F542BDC" w14:textId="744FED3C" w:rsidR="00C565AD" w:rsidRDefault="00C565AD">
      <w:pPr>
        <w:pStyle w:val="TOC1"/>
        <w:tabs>
          <w:tab w:val="right" w:leader="dot" w:pos="9056"/>
        </w:tabs>
        <w:rPr>
          <w:rFonts w:eastAsiaTheme="minorEastAsia"/>
          <w:noProof/>
          <w:lang w:eastAsia="en-GB"/>
        </w:rPr>
      </w:pPr>
      <w:hyperlink w:anchor="_Toc27337616" w:history="1">
        <w:r w:rsidRPr="002C63F1">
          <w:rPr>
            <w:rStyle w:val="Hyperlink"/>
            <w:b/>
            <w:bCs/>
            <w:noProof/>
          </w:rPr>
          <w:t>3.4.2 - OrderInfo table: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_Toc27337616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B235484" w14:textId="6B048621" w:rsidR="00C565AD" w:rsidRDefault="00C565AD">
      <w:pPr>
        <w:pStyle w:val="TOC1"/>
        <w:tabs>
          <w:tab w:val="right" w:leader="dot" w:pos="9056"/>
        </w:tabs>
        <w:rPr>
          <w:rFonts w:eastAsiaTheme="minorEastAsia"/>
          <w:noProof/>
          <w:lang w:eastAsia="en-GB"/>
        </w:rPr>
      </w:pPr>
      <w:hyperlink w:anchor="_Toc27337617" w:history="1">
        <w:r w:rsidRPr="002C63F1">
          <w:rPr>
            <w:rStyle w:val="Hyperlink"/>
            <w:b/>
            <w:bCs/>
            <w:noProof/>
            <w:lang w:val="en-GB"/>
          </w:rPr>
          <w:t>4. Run/launch the application: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_Toc27337617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A9FE1FD" w14:textId="056E0B45" w:rsidR="00DC0D23" w:rsidRPr="00C57BD8" w:rsidRDefault="00C565AD" w:rsidP="00DC0D23">
      <w:pPr>
        <w:autoSpaceDE w:val="0"/>
        <w:autoSpaceDN w:val="0"/>
        <w:adjustRightInd w:val="0"/>
        <w:spacing w:after="240" w:line="360" w:lineRule="atLeast"/>
        <w:rPr>
          <w:rFonts w:cstheme="minorHAnsi"/>
          <w:color w:val="000000"/>
          <w:sz w:val="28"/>
          <w:szCs w:val="28"/>
          <w:lang w:val="en-GB"/>
        </w:rPr>
      </w:pPr>
      <w:r>
        <w:rPr>
          <w:rFonts w:cstheme="minorHAnsi"/>
          <w:color w:val="000000"/>
          <w:sz w:val="28"/>
          <w:szCs w:val="28"/>
          <w:lang w:val="en-GB"/>
        </w:rPr>
        <w:fldChar w:fldCharType="end"/>
      </w:r>
    </w:p>
    <w:p w14:paraId="52AD7BBA" w14:textId="77777777" w:rsidR="00DC0D23" w:rsidRPr="00C57BD8" w:rsidRDefault="00DC0D23" w:rsidP="00DC0D23">
      <w:pPr>
        <w:autoSpaceDE w:val="0"/>
        <w:autoSpaceDN w:val="0"/>
        <w:adjustRightInd w:val="0"/>
        <w:spacing w:after="240" w:line="440" w:lineRule="atLeast"/>
        <w:jc w:val="right"/>
        <w:rPr>
          <w:rFonts w:cstheme="minorHAnsi"/>
          <w:b/>
          <w:bCs/>
          <w:color w:val="000000"/>
          <w:sz w:val="28"/>
          <w:szCs w:val="28"/>
          <w:lang w:val="en-GB"/>
        </w:rPr>
      </w:pPr>
    </w:p>
    <w:p w14:paraId="64708016" w14:textId="77777777" w:rsidR="00DC0D23" w:rsidRPr="00C57BD8" w:rsidRDefault="00DC0D23" w:rsidP="00DC0D23">
      <w:pPr>
        <w:autoSpaceDE w:val="0"/>
        <w:autoSpaceDN w:val="0"/>
        <w:adjustRightInd w:val="0"/>
        <w:spacing w:after="240" w:line="440" w:lineRule="atLeast"/>
        <w:rPr>
          <w:rFonts w:cstheme="minorHAnsi"/>
          <w:b/>
          <w:bCs/>
          <w:color w:val="000000"/>
          <w:sz w:val="28"/>
          <w:szCs w:val="28"/>
          <w:lang w:val="en-GB"/>
        </w:rPr>
      </w:pPr>
    </w:p>
    <w:p w14:paraId="4AEEACF3" w14:textId="77777777" w:rsidR="00DC0D23" w:rsidRPr="00C57BD8" w:rsidRDefault="00DC0D23" w:rsidP="00DC0D23">
      <w:pPr>
        <w:autoSpaceDE w:val="0"/>
        <w:autoSpaceDN w:val="0"/>
        <w:adjustRightInd w:val="0"/>
        <w:spacing w:after="240" w:line="440" w:lineRule="atLeast"/>
        <w:rPr>
          <w:rFonts w:cstheme="minorHAnsi"/>
          <w:b/>
          <w:bCs/>
          <w:color w:val="000000"/>
          <w:sz w:val="28"/>
          <w:szCs w:val="28"/>
          <w:lang w:val="en-GB"/>
        </w:rPr>
      </w:pPr>
    </w:p>
    <w:p w14:paraId="416DC1C4" w14:textId="77777777" w:rsidR="00DC0D23" w:rsidRPr="00C57BD8" w:rsidRDefault="00DC0D23" w:rsidP="00DC0D23">
      <w:pPr>
        <w:autoSpaceDE w:val="0"/>
        <w:autoSpaceDN w:val="0"/>
        <w:adjustRightInd w:val="0"/>
        <w:spacing w:after="240" w:line="440" w:lineRule="atLeast"/>
        <w:rPr>
          <w:rFonts w:cstheme="minorHAnsi"/>
          <w:b/>
          <w:bCs/>
          <w:color w:val="000000"/>
          <w:sz w:val="28"/>
          <w:szCs w:val="28"/>
          <w:lang w:val="en-GB"/>
        </w:rPr>
      </w:pPr>
    </w:p>
    <w:p w14:paraId="2AAF4DBA" w14:textId="77777777" w:rsidR="00DC0D23" w:rsidRPr="00C57BD8" w:rsidRDefault="00DC0D23" w:rsidP="00DC0D23">
      <w:pPr>
        <w:autoSpaceDE w:val="0"/>
        <w:autoSpaceDN w:val="0"/>
        <w:adjustRightInd w:val="0"/>
        <w:spacing w:after="240" w:line="440" w:lineRule="atLeast"/>
        <w:rPr>
          <w:rFonts w:cstheme="minorHAnsi"/>
          <w:b/>
          <w:bCs/>
          <w:color w:val="000000"/>
          <w:sz w:val="28"/>
          <w:szCs w:val="28"/>
          <w:lang w:val="en-GB"/>
        </w:rPr>
      </w:pPr>
    </w:p>
    <w:p w14:paraId="2245A406" w14:textId="77777777" w:rsidR="00DC0D23" w:rsidRPr="00C57BD8" w:rsidRDefault="00DC0D23" w:rsidP="00DC0D23">
      <w:pPr>
        <w:autoSpaceDE w:val="0"/>
        <w:autoSpaceDN w:val="0"/>
        <w:adjustRightInd w:val="0"/>
        <w:spacing w:after="240" w:line="440" w:lineRule="atLeast"/>
        <w:rPr>
          <w:rFonts w:cstheme="minorHAnsi"/>
          <w:b/>
          <w:bCs/>
          <w:color w:val="000000"/>
          <w:sz w:val="28"/>
          <w:szCs w:val="28"/>
          <w:lang w:val="en-GB"/>
        </w:rPr>
      </w:pPr>
    </w:p>
    <w:p w14:paraId="64B250A5" w14:textId="77777777" w:rsidR="00DC0D23" w:rsidRPr="00C57BD8" w:rsidRDefault="00DC0D23" w:rsidP="00DC0D23">
      <w:pPr>
        <w:autoSpaceDE w:val="0"/>
        <w:autoSpaceDN w:val="0"/>
        <w:adjustRightInd w:val="0"/>
        <w:spacing w:after="240" w:line="440" w:lineRule="atLeast"/>
        <w:rPr>
          <w:rFonts w:cstheme="minorHAnsi"/>
          <w:b/>
          <w:bCs/>
          <w:color w:val="000000"/>
          <w:sz w:val="28"/>
          <w:szCs w:val="28"/>
          <w:lang w:val="en-GB"/>
        </w:rPr>
      </w:pPr>
    </w:p>
    <w:p w14:paraId="27CCBB4F" w14:textId="77777777" w:rsidR="00DC0D23" w:rsidRPr="00C57BD8" w:rsidRDefault="00DC0D23" w:rsidP="00DC0D23">
      <w:pPr>
        <w:autoSpaceDE w:val="0"/>
        <w:autoSpaceDN w:val="0"/>
        <w:adjustRightInd w:val="0"/>
        <w:spacing w:after="240" w:line="440" w:lineRule="atLeast"/>
        <w:rPr>
          <w:rFonts w:cstheme="minorHAnsi"/>
          <w:b/>
          <w:bCs/>
          <w:color w:val="000000"/>
          <w:sz w:val="28"/>
          <w:szCs w:val="28"/>
          <w:lang w:val="en-GB"/>
        </w:rPr>
      </w:pPr>
    </w:p>
    <w:p w14:paraId="743A98B8" w14:textId="77777777" w:rsidR="00DC0D23" w:rsidRPr="00C57BD8" w:rsidRDefault="00DC0D23" w:rsidP="00DC0D23">
      <w:pPr>
        <w:autoSpaceDE w:val="0"/>
        <w:autoSpaceDN w:val="0"/>
        <w:adjustRightInd w:val="0"/>
        <w:spacing w:after="240" w:line="440" w:lineRule="atLeast"/>
        <w:rPr>
          <w:rFonts w:cstheme="minorHAnsi"/>
          <w:b/>
          <w:bCs/>
          <w:color w:val="000000"/>
          <w:sz w:val="28"/>
          <w:szCs w:val="28"/>
          <w:lang w:val="en-GB"/>
        </w:rPr>
      </w:pPr>
    </w:p>
    <w:p w14:paraId="0701AE94" w14:textId="77777777" w:rsidR="00DC0D23" w:rsidRPr="00C57BD8" w:rsidRDefault="00DC0D23" w:rsidP="00DC0D23">
      <w:pPr>
        <w:autoSpaceDE w:val="0"/>
        <w:autoSpaceDN w:val="0"/>
        <w:adjustRightInd w:val="0"/>
        <w:spacing w:after="240" w:line="440" w:lineRule="atLeast"/>
        <w:rPr>
          <w:rFonts w:cstheme="minorHAnsi"/>
          <w:b/>
          <w:bCs/>
          <w:color w:val="000000"/>
          <w:sz w:val="28"/>
          <w:szCs w:val="28"/>
          <w:lang w:val="en-GB"/>
        </w:rPr>
      </w:pPr>
    </w:p>
    <w:p w14:paraId="66930E3F" w14:textId="77777777" w:rsidR="00DC0D23" w:rsidRPr="00C57BD8" w:rsidRDefault="00DC0D23" w:rsidP="00DC0D23">
      <w:pPr>
        <w:autoSpaceDE w:val="0"/>
        <w:autoSpaceDN w:val="0"/>
        <w:adjustRightInd w:val="0"/>
        <w:spacing w:after="240" w:line="440" w:lineRule="atLeast"/>
        <w:rPr>
          <w:rFonts w:cstheme="minorHAnsi"/>
          <w:b/>
          <w:bCs/>
          <w:color w:val="000000"/>
          <w:sz w:val="28"/>
          <w:szCs w:val="28"/>
          <w:lang w:val="en-GB"/>
        </w:rPr>
      </w:pPr>
    </w:p>
    <w:p w14:paraId="05D428CC" w14:textId="77777777" w:rsidR="00DC0D23" w:rsidRPr="00C57BD8" w:rsidRDefault="00DC0D23" w:rsidP="00DC0D23">
      <w:pPr>
        <w:autoSpaceDE w:val="0"/>
        <w:autoSpaceDN w:val="0"/>
        <w:adjustRightInd w:val="0"/>
        <w:spacing w:after="240" w:line="440" w:lineRule="atLeast"/>
        <w:rPr>
          <w:rFonts w:cstheme="minorHAnsi"/>
          <w:b/>
          <w:bCs/>
          <w:color w:val="000000"/>
          <w:sz w:val="28"/>
          <w:szCs w:val="28"/>
          <w:lang w:val="en-GB"/>
        </w:rPr>
      </w:pPr>
      <w:bookmarkStart w:id="0" w:name="_GoBack"/>
      <w:bookmarkEnd w:id="0"/>
    </w:p>
    <w:p w14:paraId="372DDAA0" w14:textId="62DE5677" w:rsidR="00DC0D23" w:rsidRPr="00FF4326" w:rsidRDefault="003E3BCA" w:rsidP="00C80204">
      <w:pPr>
        <w:pStyle w:val="Heading1"/>
        <w:rPr>
          <w:b/>
          <w:bCs/>
          <w:lang w:val="en-GB"/>
        </w:rPr>
      </w:pPr>
      <w:bookmarkStart w:id="1" w:name="_Toc27262124"/>
      <w:bookmarkStart w:id="2" w:name="_Toc27262156"/>
      <w:bookmarkStart w:id="3" w:name="_Toc27337609"/>
      <w:r w:rsidRPr="00FF4326">
        <w:rPr>
          <w:b/>
          <w:bCs/>
          <w:lang w:val="en-GB"/>
        </w:rPr>
        <w:lastRenderedPageBreak/>
        <w:t xml:space="preserve">1- </w:t>
      </w:r>
      <w:r w:rsidR="00DC0D23" w:rsidRPr="00FF4326">
        <w:rPr>
          <w:b/>
          <w:bCs/>
          <w:lang w:val="en-GB"/>
        </w:rPr>
        <w:t>Download of .</w:t>
      </w:r>
      <w:r w:rsidR="001E3289" w:rsidRPr="00FF4326">
        <w:rPr>
          <w:b/>
          <w:bCs/>
          <w:lang w:val="en-GB"/>
        </w:rPr>
        <w:t>WAR</w:t>
      </w:r>
      <w:r w:rsidR="00DC0D23" w:rsidRPr="00FF4326">
        <w:rPr>
          <w:b/>
          <w:bCs/>
          <w:lang w:val="en-GB"/>
        </w:rPr>
        <w:t xml:space="preserve"> and .</w:t>
      </w:r>
      <w:r w:rsidR="001E3289" w:rsidRPr="00FF4326">
        <w:rPr>
          <w:b/>
          <w:bCs/>
          <w:lang w:val="en-GB"/>
        </w:rPr>
        <w:t>EAR</w:t>
      </w:r>
      <w:r w:rsidR="00DC0D23" w:rsidRPr="00FF4326">
        <w:rPr>
          <w:b/>
          <w:bCs/>
          <w:lang w:val="en-GB"/>
        </w:rPr>
        <w:t xml:space="preserve"> file</w:t>
      </w:r>
      <w:r w:rsidR="001E3289" w:rsidRPr="00FF4326">
        <w:rPr>
          <w:b/>
          <w:bCs/>
          <w:lang w:val="en-GB"/>
        </w:rPr>
        <w:t>:</w:t>
      </w:r>
      <w:bookmarkEnd w:id="1"/>
      <w:bookmarkEnd w:id="2"/>
      <w:bookmarkEnd w:id="3"/>
    </w:p>
    <w:p w14:paraId="3AD648E8" w14:textId="77777777" w:rsidR="00C35132" w:rsidRPr="00C35132" w:rsidRDefault="00C35132" w:rsidP="00C35132">
      <w:pPr>
        <w:rPr>
          <w:lang w:val="en-GB"/>
        </w:rPr>
      </w:pPr>
    </w:p>
    <w:p w14:paraId="7528EEA9" w14:textId="30DD02A4" w:rsidR="00DC0D23" w:rsidRPr="00DA06E8" w:rsidRDefault="00DC0D23" w:rsidP="00DC0D23">
      <w:pPr>
        <w:autoSpaceDE w:val="0"/>
        <w:autoSpaceDN w:val="0"/>
        <w:adjustRightInd w:val="0"/>
        <w:spacing w:after="240" w:line="440" w:lineRule="atLeast"/>
        <w:rPr>
          <w:rFonts w:cstheme="minorHAnsi"/>
          <w:color w:val="000000"/>
          <w:sz w:val="28"/>
          <w:szCs w:val="28"/>
          <w:lang w:val="en-GB"/>
        </w:rPr>
      </w:pPr>
      <w:r w:rsidRPr="00DA06E8">
        <w:rPr>
          <w:rFonts w:cstheme="minorHAnsi"/>
          <w:color w:val="000000"/>
          <w:sz w:val="28"/>
          <w:szCs w:val="28"/>
          <w:lang w:val="en-GB"/>
        </w:rPr>
        <w:t xml:space="preserve">Download the .war and .ear file of Online Grocery System and save </w:t>
      </w:r>
      <w:r w:rsidR="00EF047E" w:rsidRPr="00DA06E8">
        <w:rPr>
          <w:rFonts w:cstheme="minorHAnsi"/>
          <w:color w:val="000000"/>
          <w:sz w:val="28"/>
          <w:szCs w:val="28"/>
          <w:lang w:val="en-GB"/>
        </w:rPr>
        <w:t>into</w:t>
      </w:r>
      <w:r w:rsidRPr="00DA06E8">
        <w:rPr>
          <w:rFonts w:cstheme="minorHAnsi"/>
          <w:color w:val="000000"/>
          <w:sz w:val="28"/>
          <w:szCs w:val="28"/>
          <w:lang w:val="en-GB"/>
        </w:rPr>
        <w:t xml:space="preserve"> your system.</w:t>
      </w:r>
    </w:p>
    <w:p w14:paraId="3E58AEA0" w14:textId="77777777" w:rsidR="00DC0D23" w:rsidRPr="00DA06E8" w:rsidRDefault="00DC0D23" w:rsidP="00DC0D23">
      <w:pPr>
        <w:autoSpaceDE w:val="0"/>
        <w:autoSpaceDN w:val="0"/>
        <w:adjustRightInd w:val="0"/>
        <w:spacing w:after="240" w:line="440" w:lineRule="atLeast"/>
        <w:rPr>
          <w:rFonts w:cstheme="minorHAnsi"/>
          <w:color w:val="000000"/>
          <w:sz w:val="28"/>
          <w:szCs w:val="28"/>
          <w:lang w:val="en-GB"/>
        </w:rPr>
      </w:pPr>
      <w:r w:rsidRPr="00DA06E8">
        <w:rPr>
          <w:rFonts w:cstheme="minorHAnsi"/>
          <w:color w:val="000000"/>
          <w:sz w:val="28"/>
          <w:szCs w:val="28"/>
          <w:lang w:val="en-GB"/>
        </w:rPr>
        <w:t xml:space="preserve">In Eclipse IDE go to </w:t>
      </w:r>
    </w:p>
    <w:p w14:paraId="6B2FF2E2" w14:textId="77777777" w:rsidR="00DC0D23" w:rsidRPr="00DA06E8" w:rsidRDefault="00DC0D23" w:rsidP="00DA06E8">
      <w:pPr>
        <w:autoSpaceDE w:val="0"/>
        <w:autoSpaceDN w:val="0"/>
        <w:adjustRightInd w:val="0"/>
        <w:spacing w:after="240" w:line="440" w:lineRule="atLeast"/>
        <w:rPr>
          <w:rFonts w:cstheme="minorHAnsi"/>
          <w:color w:val="000000"/>
          <w:sz w:val="28"/>
          <w:szCs w:val="28"/>
          <w:lang w:val="en-GB"/>
        </w:rPr>
      </w:pPr>
      <w:r w:rsidRPr="00DA06E8">
        <w:rPr>
          <w:rFonts w:cstheme="minorHAnsi"/>
          <w:color w:val="000000"/>
          <w:sz w:val="28"/>
          <w:szCs w:val="28"/>
          <w:lang w:val="en-GB"/>
        </w:rPr>
        <w:t>—&gt;File</w:t>
      </w:r>
    </w:p>
    <w:p w14:paraId="2985C23D" w14:textId="77777777" w:rsidR="00DC0D23" w:rsidRPr="00DA06E8" w:rsidRDefault="00DC0D23" w:rsidP="00DA06E8">
      <w:pPr>
        <w:autoSpaceDE w:val="0"/>
        <w:autoSpaceDN w:val="0"/>
        <w:adjustRightInd w:val="0"/>
        <w:spacing w:after="240" w:line="440" w:lineRule="atLeast"/>
        <w:rPr>
          <w:rFonts w:cstheme="minorHAnsi"/>
          <w:color w:val="000000"/>
          <w:sz w:val="28"/>
          <w:szCs w:val="28"/>
          <w:lang w:val="en-GB"/>
        </w:rPr>
      </w:pPr>
      <w:r w:rsidRPr="00DA06E8">
        <w:rPr>
          <w:rFonts w:cstheme="minorHAnsi"/>
          <w:color w:val="000000"/>
          <w:sz w:val="28"/>
          <w:szCs w:val="28"/>
          <w:lang w:val="en-GB"/>
        </w:rPr>
        <w:t>—&gt;Click on Import</w:t>
      </w:r>
    </w:p>
    <w:p w14:paraId="0B7954A3" w14:textId="7BD1ECA6" w:rsidR="00DC0D23" w:rsidRDefault="00DC0D23" w:rsidP="00DA06E8">
      <w:pPr>
        <w:autoSpaceDE w:val="0"/>
        <w:autoSpaceDN w:val="0"/>
        <w:adjustRightInd w:val="0"/>
        <w:spacing w:after="240" w:line="440" w:lineRule="atLeast"/>
        <w:rPr>
          <w:rFonts w:cstheme="minorHAnsi"/>
          <w:color w:val="000000"/>
          <w:sz w:val="28"/>
          <w:szCs w:val="28"/>
          <w:lang w:val="en-GB"/>
        </w:rPr>
      </w:pPr>
      <w:r w:rsidRPr="00DA06E8">
        <w:rPr>
          <w:rFonts w:cstheme="minorHAnsi"/>
          <w:color w:val="000000"/>
          <w:sz w:val="28"/>
          <w:szCs w:val="28"/>
          <w:lang w:val="en-GB"/>
        </w:rPr>
        <w:t xml:space="preserve">—&gt;Select WEB —&gt; WAR file </w:t>
      </w:r>
    </w:p>
    <w:p w14:paraId="3F70A80C" w14:textId="77777777" w:rsidR="00DA06E8" w:rsidRPr="00DA06E8" w:rsidRDefault="00DA06E8" w:rsidP="00DA06E8">
      <w:pPr>
        <w:autoSpaceDE w:val="0"/>
        <w:autoSpaceDN w:val="0"/>
        <w:adjustRightInd w:val="0"/>
        <w:spacing w:after="240" w:line="440" w:lineRule="atLeast"/>
        <w:rPr>
          <w:rFonts w:cstheme="minorHAnsi"/>
          <w:color w:val="000000"/>
          <w:sz w:val="28"/>
          <w:szCs w:val="28"/>
          <w:lang w:val="en-GB"/>
        </w:rPr>
      </w:pPr>
    </w:p>
    <w:p w14:paraId="773B48AA" w14:textId="724FB0F9" w:rsidR="00DA06E8" w:rsidRPr="00C57BD8" w:rsidRDefault="00DA06E8" w:rsidP="00DC0D23">
      <w:pPr>
        <w:autoSpaceDE w:val="0"/>
        <w:autoSpaceDN w:val="0"/>
        <w:adjustRightInd w:val="0"/>
        <w:spacing w:after="240" w:line="440" w:lineRule="atLeast"/>
        <w:rPr>
          <w:rFonts w:cstheme="minorHAnsi"/>
          <w:color w:val="000000"/>
          <w:sz w:val="28"/>
          <w:szCs w:val="28"/>
          <w:lang w:val="en-GB"/>
        </w:rPr>
      </w:pPr>
      <w:r>
        <w:rPr>
          <w:rFonts w:cstheme="minorHAnsi"/>
          <w:noProof/>
          <w:color w:val="000000"/>
          <w:sz w:val="28"/>
          <w:szCs w:val="28"/>
          <w:lang w:val="en-GB"/>
        </w:rPr>
        <w:drawing>
          <wp:inline distT="0" distB="0" distL="0" distR="0" wp14:anchorId="59D7CE22" wp14:editId="4C0B72C4">
            <wp:extent cx="6379845" cy="4150095"/>
            <wp:effectExtent l="0" t="0" r="0" b="3175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9-12-14 at 21.12.54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4261" cy="419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4ABBF" w14:textId="77777777" w:rsidR="00DA06E8" w:rsidRDefault="00DA06E8" w:rsidP="00DC0D23">
      <w:pPr>
        <w:autoSpaceDE w:val="0"/>
        <w:autoSpaceDN w:val="0"/>
        <w:adjustRightInd w:val="0"/>
        <w:spacing w:after="240" w:line="440" w:lineRule="atLeast"/>
        <w:rPr>
          <w:rFonts w:cstheme="minorHAnsi"/>
          <w:color w:val="000000"/>
          <w:sz w:val="28"/>
          <w:szCs w:val="28"/>
          <w:lang w:val="en-GB"/>
        </w:rPr>
      </w:pPr>
    </w:p>
    <w:p w14:paraId="62DC32ED" w14:textId="77777777" w:rsidR="00DA06E8" w:rsidRDefault="00DA06E8" w:rsidP="00DC0D23">
      <w:pPr>
        <w:autoSpaceDE w:val="0"/>
        <w:autoSpaceDN w:val="0"/>
        <w:adjustRightInd w:val="0"/>
        <w:spacing w:after="240" w:line="440" w:lineRule="atLeast"/>
        <w:rPr>
          <w:rFonts w:cstheme="minorHAnsi"/>
          <w:color w:val="000000"/>
          <w:sz w:val="28"/>
          <w:szCs w:val="28"/>
          <w:lang w:val="en-GB"/>
        </w:rPr>
      </w:pPr>
    </w:p>
    <w:p w14:paraId="73F127F4" w14:textId="77777777" w:rsidR="00DA06E8" w:rsidRDefault="00DA06E8" w:rsidP="00DC0D23">
      <w:pPr>
        <w:autoSpaceDE w:val="0"/>
        <w:autoSpaceDN w:val="0"/>
        <w:adjustRightInd w:val="0"/>
        <w:spacing w:after="240" w:line="440" w:lineRule="atLeast"/>
        <w:rPr>
          <w:rFonts w:cstheme="minorHAnsi"/>
          <w:color w:val="000000"/>
          <w:sz w:val="28"/>
          <w:szCs w:val="28"/>
          <w:lang w:val="en-GB"/>
        </w:rPr>
      </w:pPr>
    </w:p>
    <w:p w14:paraId="65ED7757" w14:textId="06E0AA47" w:rsidR="00DC0D23" w:rsidRPr="00C57BD8" w:rsidRDefault="00DC0D23" w:rsidP="00DC0D23">
      <w:pPr>
        <w:autoSpaceDE w:val="0"/>
        <w:autoSpaceDN w:val="0"/>
        <w:adjustRightInd w:val="0"/>
        <w:spacing w:after="240" w:line="440" w:lineRule="atLeast"/>
        <w:rPr>
          <w:rFonts w:cstheme="minorHAnsi"/>
          <w:color w:val="000000"/>
          <w:sz w:val="28"/>
          <w:szCs w:val="28"/>
          <w:lang w:val="en-GB"/>
        </w:rPr>
      </w:pPr>
      <w:r w:rsidRPr="00C57BD8">
        <w:rPr>
          <w:rFonts w:cstheme="minorHAnsi"/>
          <w:color w:val="000000"/>
          <w:sz w:val="28"/>
          <w:szCs w:val="28"/>
          <w:lang w:val="en-GB"/>
        </w:rPr>
        <w:lastRenderedPageBreak/>
        <w:t xml:space="preserve">—&gt; click on Next and browse to your .war and .ear file </w:t>
      </w:r>
    </w:p>
    <w:p w14:paraId="620831B3" w14:textId="3DDD5A2D" w:rsidR="00DC0D23" w:rsidRPr="00C57BD8" w:rsidRDefault="00DA06E8" w:rsidP="00DC0D23">
      <w:pPr>
        <w:autoSpaceDE w:val="0"/>
        <w:autoSpaceDN w:val="0"/>
        <w:adjustRightInd w:val="0"/>
        <w:spacing w:after="240" w:line="440" w:lineRule="atLeast"/>
        <w:rPr>
          <w:rFonts w:cstheme="minorHAnsi"/>
          <w:color w:val="000000"/>
          <w:sz w:val="28"/>
          <w:szCs w:val="28"/>
          <w:lang w:val="en-GB"/>
        </w:rPr>
      </w:pPr>
      <w:r>
        <w:rPr>
          <w:rFonts w:cstheme="minorHAnsi"/>
          <w:noProof/>
          <w:color w:val="000000"/>
          <w:sz w:val="28"/>
          <w:szCs w:val="28"/>
          <w:lang w:val="en-GB"/>
        </w:rPr>
        <w:drawing>
          <wp:inline distT="0" distB="0" distL="0" distR="0" wp14:anchorId="6FD954AD" wp14:editId="6ABC217C">
            <wp:extent cx="6194617" cy="5979560"/>
            <wp:effectExtent l="0" t="0" r="3175" b="254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9-12-14 at 21.14.1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0716" cy="613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78BD9" w14:textId="77777777" w:rsidR="00DC0D23" w:rsidRPr="00C57BD8" w:rsidRDefault="00DC0D23" w:rsidP="00DC0D23">
      <w:pPr>
        <w:autoSpaceDE w:val="0"/>
        <w:autoSpaceDN w:val="0"/>
        <w:adjustRightInd w:val="0"/>
        <w:spacing w:after="240" w:line="440" w:lineRule="atLeast"/>
        <w:rPr>
          <w:rFonts w:cstheme="minorHAnsi"/>
          <w:b/>
          <w:bCs/>
          <w:color w:val="000000"/>
          <w:sz w:val="28"/>
          <w:szCs w:val="28"/>
          <w:lang w:val="en-GB"/>
        </w:rPr>
      </w:pPr>
    </w:p>
    <w:p w14:paraId="22C6EBBD" w14:textId="568F2803" w:rsidR="00DC0D23" w:rsidRDefault="00DC0D23" w:rsidP="00DC0D23">
      <w:pPr>
        <w:autoSpaceDE w:val="0"/>
        <w:autoSpaceDN w:val="0"/>
        <w:adjustRightInd w:val="0"/>
        <w:spacing w:after="240" w:line="440" w:lineRule="atLeast"/>
        <w:rPr>
          <w:rFonts w:cstheme="minorHAnsi"/>
          <w:color w:val="000000"/>
          <w:sz w:val="28"/>
          <w:szCs w:val="28"/>
          <w:lang w:val="en-GB"/>
        </w:rPr>
      </w:pPr>
      <w:r w:rsidRPr="00C57BD8">
        <w:rPr>
          <w:rFonts w:cstheme="minorHAnsi"/>
          <w:color w:val="000000"/>
          <w:sz w:val="28"/>
          <w:szCs w:val="28"/>
          <w:lang w:val="en-GB"/>
        </w:rPr>
        <w:t>—&gt; click on Finis</w:t>
      </w:r>
      <w:r w:rsidR="00DA06E8">
        <w:rPr>
          <w:rFonts w:cstheme="minorHAnsi"/>
          <w:color w:val="000000"/>
          <w:sz w:val="28"/>
          <w:szCs w:val="28"/>
          <w:lang w:val="en-GB"/>
        </w:rPr>
        <w:t>h.</w:t>
      </w:r>
    </w:p>
    <w:p w14:paraId="4CFEE8C9" w14:textId="6A353DDC" w:rsidR="00DA06E8" w:rsidRDefault="00DA06E8" w:rsidP="00DC0D23">
      <w:pPr>
        <w:autoSpaceDE w:val="0"/>
        <w:autoSpaceDN w:val="0"/>
        <w:adjustRightInd w:val="0"/>
        <w:spacing w:after="240" w:line="440" w:lineRule="atLeast"/>
        <w:rPr>
          <w:rFonts w:cstheme="minorHAnsi"/>
          <w:color w:val="000000"/>
          <w:sz w:val="28"/>
          <w:szCs w:val="28"/>
          <w:lang w:val="en-GB"/>
        </w:rPr>
      </w:pPr>
    </w:p>
    <w:p w14:paraId="17930EC5" w14:textId="63451F8C" w:rsidR="00DA06E8" w:rsidRDefault="00DA06E8" w:rsidP="00DC0D23">
      <w:pPr>
        <w:autoSpaceDE w:val="0"/>
        <w:autoSpaceDN w:val="0"/>
        <w:adjustRightInd w:val="0"/>
        <w:spacing w:after="240" w:line="440" w:lineRule="atLeast"/>
        <w:rPr>
          <w:rFonts w:cstheme="minorHAnsi"/>
          <w:color w:val="000000"/>
          <w:sz w:val="28"/>
          <w:szCs w:val="28"/>
          <w:lang w:val="en-GB"/>
        </w:rPr>
      </w:pPr>
    </w:p>
    <w:p w14:paraId="6DD81C6B" w14:textId="77777777" w:rsidR="00DA06E8" w:rsidRPr="00C57BD8" w:rsidRDefault="00DA06E8" w:rsidP="00DC0D23">
      <w:pPr>
        <w:autoSpaceDE w:val="0"/>
        <w:autoSpaceDN w:val="0"/>
        <w:adjustRightInd w:val="0"/>
        <w:spacing w:after="240" w:line="440" w:lineRule="atLeast"/>
        <w:rPr>
          <w:rFonts w:cstheme="minorHAnsi"/>
          <w:color w:val="000000"/>
          <w:sz w:val="28"/>
          <w:szCs w:val="28"/>
          <w:lang w:val="en-GB"/>
        </w:rPr>
      </w:pPr>
    </w:p>
    <w:p w14:paraId="444E722C" w14:textId="55423145" w:rsidR="00DC0D23" w:rsidRDefault="005474D1" w:rsidP="005474D1">
      <w:pPr>
        <w:pStyle w:val="Heading1"/>
        <w:rPr>
          <w:b/>
          <w:bCs/>
          <w:lang w:val="en-GB"/>
        </w:rPr>
      </w:pPr>
      <w:bookmarkStart w:id="4" w:name="_Toc27262125"/>
      <w:bookmarkStart w:id="5" w:name="_Toc27262157"/>
      <w:bookmarkStart w:id="6" w:name="_Toc27337610"/>
      <w:r w:rsidRPr="005474D1">
        <w:rPr>
          <w:b/>
          <w:bCs/>
          <w:lang w:val="en-GB"/>
        </w:rPr>
        <w:lastRenderedPageBreak/>
        <w:t xml:space="preserve">2 - </w:t>
      </w:r>
      <w:r w:rsidR="00DC0D23" w:rsidRPr="005474D1">
        <w:rPr>
          <w:b/>
          <w:bCs/>
          <w:lang w:val="en-GB"/>
        </w:rPr>
        <w:t>Confirmation on JDBC and J</w:t>
      </w:r>
      <w:r>
        <w:rPr>
          <w:b/>
          <w:bCs/>
          <w:lang w:val="en-GB"/>
        </w:rPr>
        <w:t>B</w:t>
      </w:r>
      <w:r w:rsidR="00DC0D23" w:rsidRPr="005474D1">
        <w:rPr>
          <w:b/>
          <w:bCs/>
          <w:lang w:val="en-GB"/>
        </w:rPr>
        <w:t xml:space="preserve">oss </w:t>
      </w:r>
      <w:r w:rsidR="00EC2A75">
        <w:rPr>
          <w:b/>
          <w:bCs/>
          <w:lang w:val="en-GB"/>
        </w:rPr>
        <w:t>D</w:t>
      </w:r>
      <w:r w:rsidR="00DC0D23" w:rsidRPr="005474D1">
        <w:rPr>
          <w:b/>
          <w:bCs/>
          <w:lang w:val="en-GB"/>
        </w:rPr>
        <w:t>rivers</w:t>
      </w:r>
      <w:r w:rsidRPr="005474D1">
        <w:rPr>
          <w:b/>
          <w:bCs/>
          <w:lang w:val="en-GB"/>
        </w:rPr>
        <w:t>:</w:t>
      </w:r>
      <w:bookmarkEnd w:id="4"/>
      <w:bookmarkEnd w:id="5"/>
      <w:bookmarkEnd w:id="6"/>
    </w:p>
    <w:p w14:paraId="7E4DCEE6" w14:textId="77777777" w:rsidR="005474D1" w:rsidRPr="005474D1" w:rsidRDefault="005474D1" w:rsidP="005474D1">
      <w:pPr>
        <w:rPr>
          <w:lang w:val="en-GB"/>
        </w:rPr>
      </w:pPr>
    </w:p>
    <w:p w14:paraId="107EEAE3" w14:textId="77777777" w:rsidR="00DC0D23" w:rsidRPr="00C57BD8" w:rsidRDefault="00DC0D23" w:rsidP="00DC0D23">
      <w:pPr>
        <w:numPr>
          <w:ilvl w:val="0"/>
          <w:numId w:val="2"/>
        </w:numPr>
        <w:tabs>
          <w:tab w:val="left" w:pos="20"/>
          <w:tab w:val="left" w:pos="360"/>
        </w:tabs>
        <w:autoSpaceDE w:val="0"/>
        <w:autoSpaceDN w:val="0"/>
        <w:adjustRightInd w:val="0"/>
        <w:spacing w:after="240" w:line="440" w:lineRule="atLeast"/>
        <w:ind w:left="360"/>
        <w:rPr>
          <w:rFonts w:cstheme="minorHAnsi"/>
          <w:color w:val="000000"/>
          <w:sz w:val="28"/>
          <w:szCs w:val="28"/>
          <w:lang w:val="en-GB"/>
        </w:rPr>
      </w:pPr>
      <w:r w:rsidRPr="00C57BD8">
        <w:rPr>
          <w:rFonts w:cstheme="minorHAnsi"/>
          <w:color w:val="000000"/>
          <w:sz w:val="28"/>
          <w:szCs w:val="28"/>
          <w:lang w:val="en-GB"/>
        </w:rPr>
        <w:t xml:space="preserve">Make sure that JDBC drivers (.jar) file is present in lib folder under web content </w:t>
      </w:r>
    </w:p>
    <w:p w14:paraId="4BA9FDBA" w14:textId="5044A7AB" w:rsidR="00DC0D23" w:rsidRDefault="00F13DE9" w:rsidP="00DC0D23">
      <w:pPr>
        <w:autoSpaceDE w:val="0"/>
        <w:autoSpaceDN w:val="0"/>
        <w:adjustRightInd w:val="0"/>
        <w:spacing w:after="240" w:line="440" w:lineRule="atLeast"/>
        <w:rPr>
          <w:rFonts w:cstheme="minorHAnsi"/>
          <w:color w:val="000000"/>
          <w:sz w:val="28"/>
          <w:szCs w:val="28"/>
          <w:lang w:val="en-GB"/>
        </w:rPr>
      </w:pPr>
      <w:r>
        <w:rPr>
          <w:rFonts w:cstheme="minorHAnsi"/>
          <w:noProof/>
          <w:color w:val="000000"/>
          <w:sz w:val="28"/>
          <w:szCs w:val="28"/>
          <w:lang w:val="en-GB"/>
        </w:rPr>
        <w:drawing>
          <wp:inline distT="0" distB="0" distL="0" distR="0" wp14:anchorId="4E0BB970" wp14:editId="534C6A19">
            <wp:extent cx="4127500" cy="318770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19-12-07 at 20.00.1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13C69" w14:textId="77777777" w:rsidR="00F13DE9" w:rsidRPr="00C57BD8" w:rsidRDefault="00F13DE9" w:rsidP="00DC0D23">
      <w:pPr>
        <w:autoSpaceDE w:val="0"/>
        <w:autoSpaceDN w:val="0"/>
        <w:adjustRightInd w:val="0"/>
        <w:spacing w:after="240" w:line="440" w:lineRule="atLeast"/>
        <w:rPr>
          <w:rFonts w:cstheme="minorHAnsi"/>
          <w:color w:val="000000"/>
          <w:sz w:val="28"/>
          <w:szCs w:val="28"/>
          <w:lang w:val="en-GB"/>
        </w:rPr>
      </w:pPr>
    </w:p>
    <w:p w14:paraId="5377942C" w14:textId="349764CB" w:rsidR="00DC0D23" w:rsidRDefault="00DC0D23" w:rsidP="00DC0D23">
      <w:pPr>
        <w:numPr>
          <w:ilvl w:val="0"/>
          <w:numId w:val="3"/>
        </w:numPr>
        <w:tabs>
          <w:tab w:val="left" w:pos="20"/>
          <w:tab w:val="left" w:pos="360"/>
        </w:tabs>
        <w:autoSpaceDE w:val="0"/>
        <w:autoSpaceDN w:val="0"/>
        <w:adjustRightInd w:val="0"/>
        <w:ind w:left="360"/>
        <w:rPr>
          <w:rFonts w:cstheme="minorHAnsi"/>
          <w:color w:val="000000"/>
          <w:sz w:val="28"/>
          <w:szCs w:val="28"/>
          <w:lang w:val="en-GB"/>
        </w:rPr>
      </w:pPr>
      <w:r w:rsidRPr="00C57BD8">
        <w:rPr>
          <w:rFonts w:cstheme="minorHAnsi"/>
          <w:color w:val="000000"/>
          <w:sz w:val="28"/>
          <w:szCs w:val="28"/>
          <w:lang w:val="en-GB"/>
        </w:rPr>
        <w:t xml:space="preserve">If there is an error </w:t>
      </w:r>
      <w:r w:rsidR="0091348F" w:rsidRPr="00C57BD8">
        <w:rPr>
          <w:rFonts w:cstheme="minorHAnsi"/>
          <w:color w:val="000000"/>
          <w:sz w:val="28"/>
          <w:szCs w:val="28"/>
          <w:lang w:val="en-GB"/>
        </w:rPr>
        <w:t>as:</w:t>
      </w:r>
      <w:r w:rsidRPr="00C57BD8">
        <w:rPr>
          <w:rFonts w:cstheme="minorHAnsi"/>
          <w:color w:val="000000"/>
          <w:sz w:val="28"/>
          <w:szCs w:val="28"/>
          <w:lang w:val="en-GB"/>
        </w:rPr>
        <w:t xml:space="preserve"> “WebServlet cannot be resolved to a type” as below in servlet class: </w:t>
      </w:r>
    </w:p>
    <w:p w14:paraId="2F029EAE" w14:textId="128E585F" w:rsidR="00EA0FF5" w:rsidRDefault="00EA0FF5" w:rsidP="00EA0FF5">
      <w:pPr>
        <w:tabs>
          <w:tab w:val="left" w:pos="20"/>
          <w:tab w:val="left" w:pos="360"/>
        </w:tabs>
        <w:autoSpaceDE w:val="0"/>
        <w:autoSpaceDN w:val="0"/>
        <w:adjustRightInd w:val="0"/>
        <w:ind w:left="360"/>
        <w:rPr>
          <w:rFonts w:cstheme="minorHAnsi"/>
          <w:color w:val="000000"/>
          <w:sz w:val="28"/>
          <w:szCs w:val="28"/>
          <w:lang w:val="en-GB"/>
        </w:rPr>
      </w:pPr>
    </w:p>
    <w:p w14:paraId="79E10236" w14:textId="77777777" w:rsidR="00EA0FF5" w:rsidRPr="00C57BD8" w:rsidRDefault="00EA0FF5" w:rsidP="00EA0FF5">
      <w:pPr>
        <w:tabs>
          <w:tab w:val="left" w:pos="20"/>
          <w:tab w:val="left" w:pos="360"/>
        </w:tabs>
        <w:autoSpaceDE w:val="0"/>
        <w:autoSpaceDN w:val="0"/>
        <w:adjustRightInd w:val="0"/>
        <w:ind w:left="360"/>
        <w:rPr>
          <w:rFonts w:cstheme="minorHAnsi"/>
          <w:color w:val="000000"/>
          <w:sz w:val="28"/>
          <w:szCs w:val="28"/>
          <w:lang w:val="en-GB"/>
        </w:rPr>
      </w:pPr>
    </w:p>
    <w:p w14:paraId="2D7C4064" w14:textId="57AA8425" w:rsidR="00DC0D23" w:rsidRPr="00C57BD8" w:rsidRDefault="00EA0FF5" w:rsidP="00DC0D23">
      <w:pPr>
        <w:autoSpaceDE w:val="0"/>
        <w:autoSpaceDN w:val="0"/>
        <w:adjustRightInd w:val="0"/>
        <w:spacing w:after="240" w:line="440" w:lineRule="atLeast"/>
        <w:rPr>
          <w:rFonts w:cstheme="minorHAnsi"/>
          <w:b/>
          <w:bCs/>
          <w:color w:val="000000"/>
          <w:sz w:val="28"/>
          <w:szCs w:val="28"/>
          <w:lang w:val="en-GB"/>
        </w:rPr>
      </w:pPr>
      <w:r>
        <w:rPr>
          <w:rFonts w:cstheme="minorHAnsi"/>
          <w:b/>
          <w:bCs/>
          <w:noProof/>
          <w:color w:val="000000"/>
          <w:sz w:val="28"/>
          <w:szCs w:val="28"/>
          <w:lang w:val="en-GB"/>
        </w:rPr>
        <w:drawing>
          <wp:inline distT="0" distB="0" distL="0" distR="0" wp14:anchorId="439C748E" wp14:editId="0D9C13D5">
            <wp:extent cx="5917123" cy="1859623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9-12-14 at 21.44.0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593" cy="187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EFF18" w14:textId="77777777" w:rsidR="00DC0D23" w:rsidRPr="00C57BD8" w:rsidRDefault="00DC0D23" w:rsidP="00DC0D23">
      <w:pPr>
        <w:autoSpaceDE w:val="0"/>
        <w:autoSpaceDN w:val="0"/>
        <w:adjustRightInd w:val="0"/>
        <w:spacing w:after="240" w:line="440" w:lineRule="atLeast"/>
        <w:rPr>
          <w:rFonts w:cstheme="minorHAnsi"/>
          <w:b/>
          <w:bCs/>
          <w:color w:val="000000"/>
          <w:sz w:val="28"/>
          <w:szCs w:val="28"/>
          <w:lang w:val="en-GB"/>
        </w:rPr>
      </w:pPr>
    </w:p>
    <w:p w14:paraId="444CE920" w14:textId="77777777" w:rsidR="00DC0D23" w:rsidRPr="00C57BD8" w:rsidRDefault="00DC0D23" w:rsidP="00DC0D23">
      <w:pPr>
        <w:autoSpaceDE w:val="0"/>
        <w:autoSpaceDN w:val="0"/>
        <w:adjustRightInd w:val="0"/>
        <w:spacing w:after="240" w:line="440" w:lineRule="atLeast"/>
        <w:rPr>
          <w:rFonts w:cstheme="minorHAnsi"/>
          <w:b/>
          <w:bCs/>
          <w:color w:val="000000"/>
          <w:sz w:val="28"/>
          <w:szCs w:val="28"/>
          <w:lang w:val="en-GB"/>
        </w:rPr>
      </w:pPr>
    </w:p>
    <w:p w14:paraId="17688CEB" w14:textId="77777777" w:rsidR="00F13DE9" w:rsidRPr="00C57BD8" w:rsidRDefault="00F13DE9" w:rsidP="00752DBB">
      <w:pPr>
        <w:autoSpaceDE w:val="0"/>
        <w:autoSpaceDN w:val="0"/>
        <w:adjustRightInd w:val="0"/>
        <w:spacing w:after="240" w:line="360" w:lineRule="atLeast"/>
        <w:rPr>
          <w:rFonts w:cstheme="minorHAnsi"/>
          <w:color w:val="000000"/>
          <w:sz w:val="28"/>
          <w:szCs w:val="28"/>
          <w:lang w:val="en-GB"/>
        </w:rPr>
      </w:pPr>
    </w:p>
    <w:p w14:paraId="4EDAC3FD" w14:textId="6E5AA083" w:rsidR="00DC0D23" w:rsidRPr="00C57BD8" w:rsidRDefault="00DC0D23" w:rsidP="00DC0D23">
      <w:pPr>
        <w:autoSpaceDE w:val="0"/>
        <w:autoSpaceDN w:val="0"/>
        <w:adjustRightInd w:val="0"/>
        <w:spacing w:after="240" w:line="360" w:lineRule="atLeast"/>
        <w:rPr>
          <w:rFonts w:cstheme="minorHAnsi"/>
          <w:color w:val="000000"/>
          <w:sz w:val="28"/>
          <w:szCs w:val="28"/>
          <w:lang w:val="en-GB"/>
        </w:rPr>
      </w:pPr>
      <w:r w:rsidRPr="00C57BD8">
        <w:rPr>
          <w:rFonts w:cstheme="minorHAnsi"/>
          <w:color w:val="000000"/>
          <w:sz w:val="28"/>
          <w:szCs w:val="28"/>
          <w:lang w:val="en-GB"/>
        </w:rPr>
        <w:lastRenderedPageBreak/>
        <w:t xml:space="preserve">Resolve the above said error by setting the </w:t>
      </w:r>
      <w:r w:rsidR="00CB2F40">
        <w:rPr>
          <w:rFonts w:cstheme="minorHAnsi"/>
          <w:color w:val="000000"/>
          <w:sz w:val="28"/>
          <w:szCs w:val="28"/>
          <w:lang w:val="en-GB"/>
        </w:rPr>
        <w:t>J</w:t>
      </w:r>
      <w:r w:rsidRPr="00C57BD8">
        <w:rPr>
          <w:rFonts w:cstheme="minorHAnsi"/>
          <w:color w:val="000000"/>
          <w:sz w:val="28"/>
          <w:szCs w:val="28"/>
          <w:lang w:val="en-GB"/>
        </w:rPr>
        <w:t xml:space="preserve">Boss servlet </w:t>
      </w:r>
      <w:r w:rsidR="00CB2F40">
        <w:rPr>
          <w:rFonts w:cstheme="minorHAnsi"/>
          <w:color w:val="000000"/>
          <w:sz w:val="28"/>
          <w:szCs w:val="28"/>
          <w:lang w:val="en-GB"/>
        </w:rPr>
        <w:t>API</w:t>
      </w:r>
      <w:r w:rsidRPr="00C57BD8">
        <w:rPr>
          <w:rFonts w:cstheme="minorHAnsi"/>
          <w:color w:val="000000"/>
          <w:sz w:val="28"/>
          <w:szCs w:val="28"/>
          <w:lang w:val="en-GB"/>
        </w:rPr>
        <w:t xml:space="preserve"> to project build path as below:</w:t>
      </w:r>
    </w:p>
    <w:p w14:paraId="399D9727" w14:textId="77777777" w:rsidR="00DC0D23" w:rsidRPr="00C57BD8" w:rsidRDefault="00DC0D23" w:rsidP="00DC0D23">
      <w:pPr>
        <w:numPr>
          <w:ilvl w:val="0"/>
          <w:numId w:val="4"/>
        </w:numPr>
        <w:tabs>
          <w:tab w:val="left" w:pos="20"/>
          <w:tab w:val="left" w:pos="360"/>
        </w:tabs>
        <w:autoSpaceDE w:val="0"/>
        <w:autoSpaceDN w:val="0"/>
        <w:adjustRightInd w:val="0"/>
        <w:spacing w:after="240" w:line="360" w:lineRule="atLeast"/>
        <w:ind w:left="360"/>
        <w:rPr>
          <w:rFonts w:cstheme="minorHAnsi"/>
          <w:color w:val="000000"/>
          <w:sz w:val="28"/>
          <w:szCs w:val="28"/>
          <w:lang w:val="en-GB"/>
        </w:rPr>
      </w:pPr>
      <w:r w:rsidRPr="00C57BD8">
        <w:rPr>
          <w:rFonts w:cstheme="minorHAnsi"/>
          <w:color w:val="000000"/>
          <w:sz w:val="28"/>
          <w:szCs w:val="28"/>
          <w:lang w:val="en-GB"/>
        </w:rPr>
        <w:t xml:space="preserve">Right click on the project </w:t>
      </w:r>
    </w:p>
    <w:p w14:paraId="6DBC8FA1" w14:textId="77777777" w:rsidR="00DC0D23" w:rsidRPr="00C57BD8" w:rsidRDefault="00DC0D23" w:rsidP="00DC0D23">
      <w:pPr>
        <w:numPr>
          <w:ilvl w:val="0"/>
          <w:numId w:val="4"/>
        </w:numPr>
        <w:tabs>
          <w:tab w:val="left" w:pos="20"/>
          <w:tab w:val="left" w:pos="360"/>
        </w:tabs>
        <w:autoSpaceDE w:val="0"/>
        <w:autoSpaceDN w:val="0"/>
        <w:adjustRightInd w:val="0"/>
        <w:spacing w:after="240" w:line="360" w:lineRule="atLeast"/>
        <w:ind w:left="360"/>
        <w:rPr>
          <w:rFonts w:cstheme="minorHAnsi"/>
          <w:color w:val="000000"/>
          <w:sz w:val="28"/>
          <w:szCs w:val="28"/>
          <w:lang w:val="en-GB"/>
        </w:rPr>
      </w:pPr>
      <w:r w:rsidRPr="00C57BD8">
        <w:rPr>
          <w:rFonts w:cstheme="minorHAnsi"/>
          <w:color w:val="000000"/>
          <w:sz w:val="28"/>
          <w:szCs w:val="28"/>
          <w:lang w:val="en-GB"/>
        </w:rPr>
        <w:t>Select properties</w:t>
      </w:r>
    </w:p>
    <w:p w14:paraId="75DEF2DE" w14:textId="77777777" w:rsidR="00DC0D23" w:rsidRPr="00C57BD8" w:rsidRDefault="00DC0D23" w:rsidP="00DC0D23">
      <w:pPr>
        <w:numPr>
          <w:ilvl w:val="0"/>
          <w:numId w:val="4"/>
        </w:numPr>
        <w:tabs>
          <w:tab w:val="left" w:pos="20"/>
          <w:tab w:val="left" w:pos="360"/>
        </w:tabs>
        <w:autoSpaceDE w:val="0"/>
        <w:autoSpaceDN w:val="0"/>
        <w:adjustRightInd w:val="0"/>
        <w:spacing w:after="240" w:line="360" w:lineRule="atLeast"/>
        <w:ind w:left="360"/>
        <w:rPr>
          <w:rFonts w:cstheme="minorHAnsi"/>
          <w:color w:val="000000"/>
          <w:sz w:val="28"/>
          <w:szCs w:val="28"/>
          <w:lang w:val="en-GB"/>
        </w:rPr>
      </w:pPr>
      <w:r w:rsidRPr="00C57BD8">
        <w:rPr>
          <w:rFonts w:cstheme="minorHAnsi"/>
          <w:color w:val="000000"/>
          <w:sz w:val="28"/>
          <w:szCs w:val="28"/>
          <w:lang w:val="en-GB"/>
        </w:rPr>
        <w:t xml:space="preserve">Then click on Java Build Path </w:t>
      </w:r>
    </w:p>
    <w:p w14:paraId="051837B2" w14:textId="77777777" w:rsidR="00DC0D23" w:rsidRPr="00C57BD8" w:rsidRDefault="00DC0D23" w:rsidP="00DC0D23">
      <w:pPr>
        <w:numPr>
          <w:ilvl w:val="0"/>
          <w:numId w:val="4"/>
        </w:numPr>
        <w:tabs>
          <w:tab w:val="left" w:pos="20"/>
          <w:tab w:val="left" w:pos="360"/>
        </w:tabs>
        <w:autoSpaceDE w:val="0"/>
        <w:autoSpaceDN w:val="0"/>
        <w:adjustRightInd w:val="0"/>
        <w:spacing w:after="240" w:line="360" w:lineRule="atLeast"/>
        <w:ind w:left="360"/>
        <w:rPr>
          <w:rFonts w:cstheme="minorHAnsi"/>
          <w:color w:val="000000"/>
          <w:sz w:val="28"/>
          <w:szCs w:val="28"/>
          <w:lang w:val="en-GB"/>
        </w:rPr>
      </w:pPr>
      <w:r w:rsidRPr="00C57BD8">
        <w:rPr>
          <w:rFonts w:cstheme="minorHAnsi"/>
          <w:color w:val="000000"/>
          <w:sz w:val="28"/>
          <w:szCs w:val="28"/>
          <w:lang w:val="en-GB"/>
        </w:rPr>
        <w:t>Select Libraries</w:t>
      </w:r>
    </w:p>
    <w:p w14:paraId="0D1D63AF" w14:textId="47275C5A" w:rsidR="00DC0D23" w:rsidRDefault="00DC0D23" w:rsidP="00DC0D23">
      <w:pPr>
        <w:numPr>
          <w:ilvl w:val="0"/>
          <w:numId w:val="4"/>
        </w:numPr>
        <w:tabs>
          <w:tab w:val="left" w:pos="20"/>
          <w:tab w:val="left" w:pos="360"/>
        </w:tabs>
        <w:autoSpaceDE w:val="0"/>
        <w:autoSpaceDN w:val="0"/>
        <w:adjustRightInd w:val="0"/>
        <w:spacing w:after="240" w:line="360" w:lineRule="atLeast"/>
        <w:ind w:left="360"/>
        <w:rPr>
          <w:rFonts w:cstheme="minorHAnsi"/>
          <w:color w:val="000000"/>
          <w:sz w:val="28"/>
          <w:szCs w:val="28"/>
          <w:lang w:val="en-GB"/>
        </w:rPr>
      </w:pPr>
      <w:r w:rsidRPr="00C57BD8">
        <w:rPr>
          <w:rFonts w:cstheme="minorHAnsi"/>
          <w:color w:val="000000"/>
          <w:sz w:val="28"/>
          <w:szCs w:val="28"/>
          <w:lang w:val="en-GB"/>
        </w:rPr>
        <w:t xml:space="preserve">Click on Add External JARs </w:t>
      </w:r>
    </w:p>
    <w:p w14:paraId="4C0ECFA5" w14:textId="77777777" w:rsidR="00C84656" w:rsidRPr="00C57BD8" w:rsidRDefault="00C84656" w:rsidP="00C84656">
      <w:pPr>
        <w:tabs>
          <w:tab w:val="left" w:pos="20"/>
          <w:tab w:val="left" w:pos="360"/>
        </w:tabs>
        <w:autoSpaceDE w:val="0"/>
        <w:autoSpaceDN w:val="0"/>
        <w:adjustRightInd w:val="0"/>
        <w:spacing w:after="240" w:line="360" w:lineRule="atLeast"/>
        <w:rPr>
          <w:rFonts w:cstheme="minorHAnsi"/>
          <w:color w:val="000000"/>
          <w:sz w:val="28"/>
          <w:szCs w:val="28"/>
          <w:lang w:val="en-GB"/>
        </w:rPr>
      </w:pPr>
    </w:p>
    <w:p w14:paraId="3B85F702" w14:textId="21E07ACA" w:rsidR="00DC0D23" w:rsidRPr="00C57BD8" w:rsidRDefault="00C84656" w:rsidP="00DC0D23">
      <w:pPr>
        <w:autoSpaceDE w:val="0"/>
        <w:autoSpaceDN w:val="0"/>
        <w:adjustRightInd w:val="0"/>
        <w:spacing w:after="240" w:line="360" w:lineRule="atLeast"/>
        <w:rPr>
          <w:rFonts w:cstheme="minorHAnsi"/>
          <w:color w:val="000000"/>
          <w:sz w:val="28"/>
          <w:szCs w:val="28"/>
          <w:lang w:val="en-GB"/>
        </w:rPr>
      </w:pPr>
      <w:r>
        <w:rPr>
          <w:rFonts w:cstheme="minorHAnsi"/>
          <w:noProof/>
          <w:color w:val="000000"/>
          <w:sz w:val="28"/>
          <w:szCs w:val="28"/>
          <w:lang w:val="en-GB"/>
        </w:rPr>
        <w:drawing>
          <wp:inline distT="0" distB="0" distL="0" distR="0" wp14:anchorId="3BD36EAD" wp14:editId="48B4477D">
            <wp:extent cx="6100741" cy="3729519"/>
            <wp:effectExtent l="0" t="0" r="0" b="4445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9-12-14 at 21.58.1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5741" cy="375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1D7AD" w14:textId="77777777" w:rsidR="00DC0D23" w:rsidRPr="00C57BD8" w:rsidRDefault="00DC0D23" w:rsidP="00DC0D23">
      <w:pPr>
        <w:autoSpaceDE w:val="0"/>
        <w:autoSpaceDN w:val="0"/>
        <w:adjustRightInd w:val="0"/>
        <w:spacing w:after="240" w:line="360" w:lineRule="atLeast"/>
        <w:jc w:val="right"/>
        <w:rPr>
          <w:rFonts w:cstheme="minorHAnsi"/>
          <w:color w:val="000000"/>
          <w:sz w:val="28"/>
          <w:szCs w:val="28"/>
          <w:lang w:val="en-GB"/>
        </w:rPr>
      </w:pPr>
    </w:p>
    <w:p w14:paraId="4D9BDA6B" w14:textId="77777777" w:rsidR="00DC0D23" w:rsidRPr="00C57BD8" w:rsidRDefault="00DC0D23" w:rsidP="00DC0D23">
      <w:pPr>
        <w:autoSpaceDE w:val="0"/>
        <w:autoSpaceDN w:val="0"/>
        <w:adjustRightInd w:val="0"/>
        <w:spacing w:after="240" w:line="360" w:lineRule="atLeast"/>
        <w:jc w:val="right"/>
        <w:rPr>
          <w:rFonts w:cstheme="minorHAnsi"/>
          <w:color w:val="000000"/>
          <w:sz w:val="28"/>
          <w:szCs w:val="28"/>
          <w:lang w:val="en-GB"/>
        </w:rPr>
      </w:pPr>
    </w:p>
    <w:p w14:paraId="6F171B27" w14:textId="77777777" w:rsidR="00DC0D23" w:rsidRPr="00C57BD8" w:rsidRDefault="00DC0D23" w:rsidP="00DC0D23">
      <w:pPr>
        <w:autoSpaceDE w:val="0"/>
        <w:autoSpaceDN w:val="0"/>
        <w:adjustRightInd w:val="0"/>
        <w:spacing w:after="240" w:line="360" w:lineRule="atLeast"/>
        <w:jc w:val="right"/>
        <w:rPr>
          <w:rFonts w:cstheme="minorHAnsi"/>
          <w:color w:val="000000"/>
          <w:sz w:val="28"/>
          <w:szCs w:val="28"/>
          <w:lang w:val="en-GB"/>
        </w:rPr>
      </w:pPr>
    </w:p>
    <w:p w14:paraId="647990AA" w14:textId="77777777" w:rsidR="00DC0D23" w:rsidRPr="00C57BD8" w:rsidRDefault="00DC0D23" w:rsidP="00DC0D23">
      <w:pPr>
        <w:autoSpaceDE w:val="0"/>
        <w:autoSpaceDN w:val="0"/>
        <w:adjustRightInd w:val="0"/>
        <w:spacing w:after="240" w:line="360" w:lineRule="atLeast"/>
        <w:jc w:val="right"/>
        <w:rPr>
          <w:rFonts w:cstheme="minorHAnsi"/>
          <w:color w:val="000000"/>
          <w:sz w:val="28"/>
          <w:szCs w:val="28"/>
          <w:lang w:val="en-GB"/>
        </w:rPr>
      </w:pPr>
    </w:p>
    <w:p w14:paraId="5749CB04" w14:textId="77777777" w:rsidR="00DC0D23" w:rsidRPr="00C57BD8" w:rsidRDefault="00DC0D23" w:rsidP="00C84656">
      <w:pPr>
        <w:autoSpaceDE w:val="0"/>
        <w:autoSpaceDN w:val="0"/>
        <w:adjustRightInd w:val="0"/>
        <w:spacing w:after="240" w:line="360" w:lineRule="atLeast"/>
        <w:rPr>
          <w:rFonts w:cstheme="minorHAnsi"/>
          <w:color w:val="000000"/>
          <w:sz w:val="28"/>
          <w:szCs w:val="28"/>
          <w:lang w:val="en-GB"/>
        </w:rPr>
      </w:pPr>
    </w:p>
    <w:p w14:paraId="44FE4373" w14:textId="1DE86677" w:rsidR="00DC0D23" w:rsidRDefault="00DC0D23" w:rsidP="00DC0D23">
      <w:pPr>
        <w:numPr>
          <w:ilvl w:val="0"/>
          <w:numId w:val="5"/>
        </w:numPr>
        <w:tabs>
          <w:tab w:val="left" w:pos="20"/>
          <w:tab w:val="left" w:pos="360"/>
        </w:tabs>
        <w:autoSpaceDE w:val="0"/>
        <w:autoSpaceDN w:val="0"/>
        <w:adjustRightInd w:val="0"/>
        <w:spacing w:after="240" w:line="360" w:lineRule="atLeast"/>
        <w:ind w:left="360"/>
        <w:rPr>
          <w:rFonts w:cstheme="minorHAnsi"/>
          <w:color w:val="000000"/>
          <w:sz w:val="28"/>
          <w:szCs w:val="28"/>
          <w:lang w:val="en-GB"/>
        </w:rPr>
      </w:pPr>
      <w:r w:rsidRPr="00C57BD8">
        <w:rPr>
          <w:rFonts w:cstheme="minorHAnsi"/>
          <w:color w:val="000000"/>
          <w:sz w:val="28"/>
          <w:szCs w:val="28"/>
          <w:lang w:val="en-GB"/>
        </w:rPr>
        <w:lastRenderedPageBreak/>
        <w:t xml:space="preserve">Select boss-servlet-api .jar file and click on Open </w:t>
      </w:r>
    </w:p>
    <w:p w14:paraId="72CC7B98" w14:textId="054940CC" w:rsidR="00871E39" w:rsidRDefault="005F0B23" w:rsidP="00871E39">
      <w:pPr>
        <w:tabs>
          <w:tab w:val="left" w:pos="20"/>
          <w:tab w:val="left" w:pos="360"/>
        </w:tabs>
        <w:autoSpaceDE w:val="0"/>
        <w:autoSpaceDN w:val="0"/>
        <w:adjustRightInd w:val="0"/>
        <w:spacing w:after="240" w:line="360" w:lineRule="atLeast"/>
        <w:rPr>
          <w:rFonts w:cstheme="minorHAnsi"/>
          <w:color w:val="000000"/>
          <w:sz w:val="28"/>
          <w:szCs w:val="28"/>
          <w:lang w:val="en-GB"/>
        </w:rPr>
      </w:pPr>
      <w:r>
        <w:rPr>
          <w:rFonts w:cstheme="minorHAnsi"/>
          <w:noProof/>
          <w:color w:val="000000"/>
          <w:sz w:val="28"/>
          <w:szCs w:val="28"/>
          <w:lang w:val="en-GB"/>
        </w:rPr>
        <w:drawing>
          <wp:inline distT="0" distB="0" distL="0" distR="0" wp14:anchorId="5C440FBA" wp14:editId="2A54742F">
            <wp:extent cx="5756910" cy="1489752"/>
            <wp:effectExtent l="0" t="0" r="0" b="0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19-12-14 at 22.00.0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132" cy="14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7934C" w14:textId="77777777" w:rsidR="005F0B23" w:rsidRPr="00C57BD8" w:rsidRDefault="005F0B23" w:rsidP="00871E39">
      <w:pPr>
        <w:tabs>
          <w:tab w:val="left" w:pos="20"/>
          <w:tab w:val="left" w:pos="360"/>
        </w:tabs>
        <w:autoSpaceDE w:val="0"/>
        <w:autoSpaceDN w:val="0"/>
        <w:adjustRightInd w:val="0"/>
        <w:spacing w:after="240" w:line="360" w:lineRule="atLeast"/>
        <w:rPr>
          <w:rFonts w:cstheme="minorHAnsi"/>
          <w:color w:val="000000"/>
          <w:sz w:val="28"/>
          <w:szCs w:val="28"/>
          <w:lang w:val="en-GB"/>
        </w:rPr>
      </w:pPr>
    </w:p>
    <w:p w14:paraId="696E7B4D" w14:textId="71809474" w:rsidR="00DC0D23" w:rsidRPr="00C57BD8" w:rsidRDefault="00DC0D23" w:rsidP="00DC0D23">
      <w:pPr>
        <w:numPr>
          <w:ilvl w:val="0"/>
          <w:numId w:val="5"/>
        </w:numPr>
        <w:tabs>
          <w:tab w:val="left" w:pos="20"/>
          <w:tab w:val="left" w:pos="360"/>
        </w:tabs>
        <w:autoSpaceDE w:val="0"/>
        <w:autoSpaceDN w:val="0"/>
        <w:adjustRightInd w:val="0"/>
        <w:spacing w:after="240" w:line="360" w:lineRule="atLeast"/>
        <w:ind w:left="360"/>
        <w:rPr>
          <w:rFonts w:cstheme="minorHAnsi"/>
          <w:color w:val="000000"/>
          <w:sz w:val="28"/>
          <w:szCs w:val="28"/>
          <w:lang w:val="en-GB"/>
        </w:rPr>
      </w:pPr>
      <w:r w:rsidRPr="00C57BD8">
        <w:rPr>
          <w:rFonts w:cstheme="minorHAnsi"/>
          <w:color w:val="000000"/>
          <w:sz w:val="28"/>
          <w:szCs w:val="28"/>
          <w:lang w:val="en-GB"/>
        </w:rPr>
        <w:t>Then click on “Apply”</w:t>
      </w:r>
      <w:r w:rsidR="003E13ED">
        <w:rPr>
          <w:rFonts w:cstheme="minorHAnsi"/>
          <w:color w:val="000000"/>
          <w:sz w:val="28"/>
          <w:szCs w:val="28"/>
          <w:lang w:val="en-GB"/>
        </w:rPr>
        <w:t>.</w:t>
      </w:r>
    </w:p>
    <w:p w14:paraId="4FF9F2D9" w14:textId="2710C518" w:rsidR="005F7EA3" w:rsidRPr="001E3231" w:rsidRDefault="00DC0D23" w:rsidP="001E3231">
      <w:pPr>
        <w:numPr>
          <w:ilvl w:val="0"/>
          <w:numId w:val="5"/>
        </w:numPr>
        <w:tabs>
          <w:tab w:val="left" w:pos="20"/>
          <w:tab w:val="left" w:pos="360"/>
        </w:tabs>
        <w:autoSpaceDE w:val="0"/>
        <w:autoSpaceDN w:val="0"/>
        <w:adjustRightInd w:val="0"/>
        <w:spacing w:after="240" w:line="360" w:lineRule="atLeast"/>
        <w:ind w:left="360"/>
        <w:rPr>
          <w:rFonts w:cstheme="minorHAnsi"/>
          <w:color w:val="000000"/>
          <w:sz w:val="28"/>
          <w:szCs w:val="28"/>
          <w:lang w:val="en-GB"/>
        </w:rPr>
      </w:pPr>
      <w:r w:rsidRPr="00C57BD8">
        <w:rPr>
          <w:rFonts w:cstheme="minorHAnsi"/>
          <w:color w:val="000000"/>
          <w:sz w:val="28"/>
          <w:szCs w:val="28"/>
          <w:lang w:val="en-GB"/>
        </w:rPr>
        <w:t>Click on “Apply and close button”</w:t>
      </w:r>
      <w:r w:rsidR="001E3231">
        <w:rPr>
          <w:rFonts w:cstheme="minorHAnsi"/>
          <w:color w:val="000000"/>
          <w:sz w:val="28"/>
          <w:szCs w:val="28"/>
          <w:lang w:val="en-GB"/>
        </w:rPr>
        <w:t>.</w:t>
      </w:r>
    </w:p>
    <w:p w14:paraId="63E5C527" w14:textId="77777777" w:rsidR="006F01E5" w:rsidRPr="00B70471" w:rsidRDefault="006F01E5" w:rsidP="005F7EA3">
      <w:pPr>
        <w:pStyle w:val="Heading1"/>
        <w:rPr>
          <w:b/>
          <w:bCs/>
          <w:sz w:val="28"/>
          <w:szCs w:val="28"/>
          <w:lang w:val="en-GB"/>
        </w:rPr>
      </w:pPr>
      <w:bookmarkStart w:id="7" w:name="_Toc27262126"/>
      <w:bookmarkStart w:id="8" w:name="_Toc27262158"/>
    </w:p>
    <w:p w14:paraId="28843D5F" w14:textId="5105BB0D" w:rsidR="00DC0D23" w:rsidRDefault="00DC0D23" w:rsidP="005F7EA3">
      <w:pPr>
        <w:pStyle w:val="Heading1"/>
        <w:rPr>
          <w:b/>
          <w:bCs/>
          <w:lang w:val="en-GB"/>
        </w:rPr>
      </w:pPr>
      <w:bookmarkStart w:id="9" w:name="_Toc27337611"/>
      <w:r w:rsidRPr="005F7EA3">
        <w:rPr>
          <w:b/>
          <w:bCs/>
          <w:lang w:val="en-GB"/>
        </w:rPr>
        <w:t>3. Database tables</w:t>
      </w:r>
      <w:r w:rsidR="005F7EA3" w:rsidRPr="005F7EA3">
        <w:rPr>
          <w:b/>
          <w:bCs/>
          <w:lang w:val="en-GB"/>
        </w:rPr>
        <w:t>:</w:t>
      </w:r>
      <w:bookmarkEnd w:id="7"/>
      <w:bookmarkEnd w:id="8"/>
      <w:bookmarkEnd w:id="9"/>
    </w:p>
    <w:p w14:paraId="72D6D0F6" w14:textId="77777777" w:rsidR="005F7EA3" w:rsidRPr="005F7EA3" w:rsidRDefault="005F7EA3" w:rsidP="005F7EA3">
      <w:pPr>
        <w:rPr>
          <w:lang w:val="en-GB"/>
        </w:rPr>
      </w:pPr>
    </w:p>
    <w:p w14:paraId="74333409" w14:textId="00C95B70" w:rsidR="00DC0D23" w:rsidRDefault="00DC0D23" w:rsidP="00DC0D23">
      <w:pPr>
        <w:numPr>
          <w:ilvl w:val="0"/>
          <w:numId w:val="6"/>
        </w:numPr>
        <w:tabs>
          <w:tab w:val="left" w:pos="20"/>
          <w:tab w:val="left" w:pos="360"/>
        </w:tabs>
        <w:autoSpaceDE w:val="0"/>
        <w:autoSpaceDN w:val="0"/>
        <w:adjustRightInd w:val="0"/>
        <w:spacing w:after="240" w:line="440" w:lineRule="atLeast"/>
        <w:ind w:left="360"/>
        <w:rPr>
          <w:rFonts w:cstheme="minorHAnsi"/>
          <w:color w:val="000000"/>
          <w:sz w:val="28"/>
          <w:szCs w:val="28"/>
          <w:lang w:val="en-GB"/>
        </w:rPr>
      </w:pPr>
      <w:r w:rsidRPr="00C57BD8">
        <w:rPr>
          <w:rFonts w:cstheme="minorHAnsi"/>
          <w:color w:val="000000"/>
          <w:sz w:val="28"/>
          <w:szCs w:val="28"/>
          <w:lang w:val="en-GB"/>
        </w:rPr>
        <w:t>Make sure that below tables are created and required data is entered in the table</w:t>
      </w:r>
      <w:r w:rsidR="00AE548B">
        <w:rPr>
          <w:rFonts w:cstheme="minorHAnsi"/>
          <w:color w:val="000000"/>
          <w:sz w:val="28"/>
          <w:szCs w:val="28"/>
          <w:lang w:val="en-GB"/>
        </w:rPr>
        <w:t>.</w:t>
      </w:r>
    </w:p>
    <w:p w14:paraId="47C58B3D" w14:textId="77777777" w:rsidR="006F01E5" w:rsidRPr="00C57BD8" w:rsidRDefault="006F01E5" w:rsidP="006F01E5">
      <w:pPr>
        <w:tabs>
          <w:tab w:val="left" w:pos="20"/>
          <w:tab w:val="left" w:pos="360"/>
        </w:tabs>
        <w:autoSpaceDE w:val="0"/>
        <w:autoSpaceDN w:val="0"/>
        <w:adjustRightInd w:val="0"/>
        <w:spacing w:after="240" w:line="440" w:lineRule="atLeast"/>
        <w:rPr>
          <w:rFonts w:cstheme="minorHAnsi"/>
          <w:color w:val="000000"/>
          <w:sz w:val="28"/>
          <w:szCs w:val="28"/>
          <w:lang w:val="en-GB"/>
        </w:rPr>
      </w:pPr>
    </w:p>
    <w:p w14:paraId="6B6024E5" w14:textId="3BA5A89A" w:rsidR="00DC0D23" w:rsidRPr="00C57BD8" w:rsidRDefault="006564FE" w:rsidP="00DC0D23">
      <w:pPr>
        <w:autoSpaceDE w:val="0"/>
        <w:autoSpaceDN w:val="0"/>
        <w:adjustRightInd w:val="0"/>
        <w:spacing w:after="240" w:line="440" w:lineRule="atLeast"/>
        <w:rPr>
          <w:rFonts w:cstheme="minorHAnsi"/>
          <w:color w:val="000000"/>
          <w:sz w:val="28"/>
          <w:szCs w:val="28"/>
          <w:lang w:val="en-GB"/>
        </w:rPr>
      </w:pPr>
      <w:r>
        <w:rPr>
          <w:rFonts w:cstheme="minorHAnsi"/>
          <w:noProof/>
          <w:color w:val="000000"/>
          <w:sz w:val="28"/>
          <w:szCs w:val="28"/>
          <w:lang w:val="en-GB"/>
        </w:rPr>
        <w:drawing>
          <wp:inline distT="0" distB="0" distL="0" distR="0" wp14:anchorId="5D41E812" wp14:editId="6DEB1133">
            <wp:extent cx="2921000" cy="2692400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19-12-14 at 22.05.4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4471F" w14:textId="77777777" w:rsidR="00DC0D23" w:rsidRPr="00C57BD8" w:rsidRDefault="00DC0D23" w:rsidP="00DC0D23">
      <w:pPr>
        <w:autoSpaceDE w:val="0"/>
        <w:autoSpaceDN w:val="0"/>
        <w:adjustRightInd w:val="0"/>
        <w:spacing w:after="240" w:line="440" w:lineRule="atLeast"/>
        <w:rPr>
          <w:rFonts w:cstheme="minorHAnsi"/>
          <w:color w:val="000000"/>
          <w:sz w:val="28"/>
          <w:szCs w:val="28"/>
          <w:lang w:val="en-GB"/>
        </w:rPr>
      </w:pPr>
    </w:p>
    <w:p w14:paraId="21D959B0" w14:textId="77777777" w:rsidR="00DC0D23" w:rsidRPr="00C57BD8" w:rsidRDefault="00DC0D23" w:rsidP="00DC0D23">
      <w:pPr>
        <w:autoSpaceDE w:val="0"/>
        <w:autoSpaceDN w:val="0"/>
        <w:adjustRightInd w:val="0"/>
        <w:spacing w:after="240" w:line="440" w:lineRule="atLeast"/>
        <w:rPr>
          <w:rFonts w:cstheme="minorHAnsi"/>
          <w:color w:val="000000"/>
          <w:sz w:val="28"/>
          <w:szCs w:val="28"/>
          <w:lang w:val="en-GB"/>
        </w:rPr>
      </w:pPr>
    </w:p>
    <w:p w14:paraId="527940AD" w14:textId="6CCFB312" w:rsidR="00DC0D23" w:rsidRPr="00CF2024" w:rsidRDefault="00C80204" w:rsidP="00CF2024">
      <w:pPr>
        <w:pStyle w:val="Heading1"/>
        <w:rPr>
          <w:b/>
          <w:bCs/>
        </w:rPr>
      </w:pPr>
      <w:bookmarkStart w:id="10" w:name="_Toc27262127"/>
      <w:bookmarkStart w:id="11" w:name="_Toc27262159"/>
      <w:bookmarkStart w:id="12" w:name="_Toc27337612"/>
      <w:r w:rsidRPr="00CF2024">
        <w:rPr>
          <w:b/>
          <w:bCs/>
        </w:rPr>
        <w:lastRenderedPageBreak/>
        <w:t xml:space="preserve">3.1 - </w:t>
      </w:r>
      <w:r w:rsidR="00DC0D23" w:rsidRPr="00CF2024">
        <w:rPr>
          <w:b/>
          <w:bCs/>
        </w:rPr>
        <w:t>Customer</w:t>
      </w:r>
      <w:r w:rsidRPr="00CF2024">
        <w:rPr>
          <w:b/>
          <w:bCs/>
        </w:rPr>
        <w:t>:</w:t>
      </w:r>
      <w:bookmarkEnd w:id="10"/>
      <w:bookmarkEnd w:id="11"/>
      <w:bookmarkEnd w:id="12"/>
      <w:r w:rsidR="00DC0D23" w:rsidRPr="00CF2024">
        <w:rPr>
          <w:b/>
          <w:bCs/>
        </w:rPr>
        <w:t xml:space="preserve"> </w:t>
      </w:r>
    </w:p>
    <w:p w14:paraId="7715B505" w14:textId="16CE67D8" w:rsidR="00E02847" w:rsidRDefault="00E02847" w:rsidP="00E02847">
      <w:pPr>
        <w:rPr>
          <w:lang w:val="en-GB"/>
        </w:rPr>
      </w:pPr>
    </w:p>
    <w:p w14:paraId="07729A05" w14:textId="39327049" w:rsidR="00E02847" w:rsidRPr="00E02847" w:rsidRDefault="006561D8" w:rsidP="00E02847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F0A745D" wp14:editId="0F9CCFCE">
            <wp:extent cx="6318400" cy="2249729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19-12-14 at 22.07.1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6353" cy="226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3039E" w14:textId="1BFF36F4" w:rsidR="00DC0D23" w:rsidRPr="00CF2024" w:rsidRDefault="00C80204" w:rsidP="00CF2024">
      <w:pPr>
        <w:pStyle w:val="Heading1"/>
        <w:rPr>
          <w:b/>
          <w:bCs/>
        </w:rPr>
      </w:pPr>
      <w:bookmarkStart w:id="13" w:name="_Toc27262128"/>
      <w:bookmarkStart w:id="14" w:name="_Toc27262160"/>
      <w:bookmarkStart w:id="15" w:name="_Toc27337613"/>
      <w:r w:rsidRPr="00CF2024">
        <w:rPr>
          <w:b/>
          <w:bCs/>
        </w:rPr>
        <w:t xml:space="preserve">3.2 - </w:t>
      </w:r>
      <w:r w:rsidR="00DC0D23" w:rsidRPr="00CF2024">
        <w:rPr>
          <w:b/>
          <w:bCs/>
        </w:rPr>
        <w:t>Categories</w:t>
      </w:r>
      <w:r w:rsidRPr="00CF2024">
        <w:rPr>
          <w:b/>
          <w:bCs/>
        </w:rPr>
        <w:t>:</w:t>
      </w:r>
      <w:bookmarkEnd w:id="13"/>
      <w:bookmarkEnd w:id="14"/>
      <w:bookmarkEnd w:id="15"/>
    </w:p>
    <w:p w14:paraId="28EBF812" w14:textId="7F98A4AD" w:rsidR="001D2BBF" w:rsidRDefault="001D2BBF" w:rsidP="001D2BBF">
      <w:pPr>
        <w:rPr>
          <w:lang w:val="en-GB"/>
        </w:rPr>
      </w:pPr>
    </w:p>
    <w:p w14:paraId="1DF26E65" w14:textId="77777777" w:rsidR="001D2BBF" w:rsidRPr="008E7341" w:rsidRDefault="001D2BBF" w:rsidP="001D2BBF">
      <w:pPr>
        <w:rPr>
          <w:sz w:val="28"/>
          <w:szCs w:val="28"/>
          <w:lang w:val="en-GB"/>
        </w:rPr>
      </w:pPr>
    </w:p>
    <w:p w14:paraId="7A2D57FE" w14:textId="6AB2DF77" w:rsidR="00DC0D23" w:rsidRDefault="001D2BBF" w:rsidP="00DC0D23">
      <w:pPr>
        <w:autoSpaceDE w:val="0"/>
        <w:autoSpaceDN w:val="0"/>
        <w:adjustRightInd w:val="0"/>
        <w:spacing w:after="240" w:line="440" w:lineRule="atLeast"/>
        <w:rPr>
          <w:rFonts w:cstheme="minorHAnsi"/>
          <w:color w:val="000000"/>
          <w:sz w:val="28"/>
          <w:szCs w:val="28"/>
          <w:lang w:val="en-GB"/>
        </w:rPr>
      </w:pPr>
      <w:r>
        <w:rPr>
          <w:rFonts w:cstheme="minorHAnsi"/>
          <w:noProof/>
          <w:color w:val="000000"/>
          <w:sz w:val="28"/>
          <w:szCs w:val="28"/>
          <w:lang w:val="en-GB"/>
        </w:rPr>
        <w:drawing>
          <wp:inline distT="0" distB="0" distL="0" distR="0" wp14:anchorId="179B33A8" wp14:editId="62552F5F">
            <wp:extent cx="3225800" cy="1376737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19-12-14 at 22.08.2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886" cy="138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56DA1" w14:textId="77777777" w:rsidR="008E7341" w:rsidRPr="008E7341" w:rsidRDefault="008E7341" w:rsidP="00E02847">
      <w:pPr>
        <w:pStyle w:val="Heading1"/>
        <w:rPr>
          <w:rFonts w:asciiTheme="minorHAnsi" w:hAnsiTheme="minorHAnsi" w:cstheme="minorHAnsi"/>
          <w:b/>
          <w:bCs/>
          <w:color w:val="000000" w:themeColor="text1"/>
          <w:sz w:val="28"/>
          <w:szCs w:val="28"/>
          <w:lang w:val="en-GB"/>
        </w:rPr>
      </w:pPr>
      <w:bookmarkStart w:id="16" w:name="_Toc27262129"/>
      <w:bookmarkStart w:id="17" w:name="_Toc27262161"/>
    </w:p>
    <w:p w14:paraId="3895AB67" w14:textId="7CE4D05C" w:rsidR="00DC0D23" w:rsidRPr="006441E7" w:rsidRDefault="00467C28" w:rsidP="006441E7">
      <w:pPr>
        <w:pStyle w:val="Heading1"/>
        <w:rPr>
          <w:b/>
          <w:bCs/>
        </w:rPr>
      </w:pPr>
      <w:bookmarkStart w:id="18" w:name="_Toc27337614"/>
      <w:r w:rsidRPr="006441E7">
        <w:rPr>
          <w:b/>
          <w:bCs/>
        </w:rPr>
        <w:t xml:space="preserve">3.3 - </w:t>
      </w:r>
      <w:r w:rsidR="00DC0D23" w:rsidRPr="006441E7">
        <w:rPr>
          <w:b/>
          <w:bCs/>
        </w:rPr>
        <w:t>Products</w:t>
      </w:r>
      <w:r w:rsidRPr="006441E7">
        <w:rPr>
          <w:b/>
          <w:bCs/>
        </w:rPr>
        <w:t>:</w:t>
      </w:r>
      <w:bookmarkEnd w:id="16"/>
      <w:bookmarkEnd w:id="17"/>
      <w:bookmarkEnd w:id="18"/>
    </w:p>
    <w:p w14:paraId="711A5F77" w14:textId="77777777" w:rsidR="003460E8" w:rsidRPr="003460E8" w:rsidRDefault="003460E8" w:rsidP="003460E8">
      <w:pPr>
        <w:rPr>
          <w:lang w:val="en-GB"/>
        </w:rPr>
      </w:pPr>
    </w:p>
    <w:p w14:paraId="203BB7F4" w14:textId="1067F87B" w:rsidR="00DC0D23" w:rsidRPr="00C57BD8" w:rsidRDefault="008E7341" w:rsidP="00DC0D23">
      <w:pPr>
        <w:autoSpaceDE w:val="0"/>
        <w:autoSpaceDN w:val="0"/>
        <w:adjustRightInd w:val="0"/>
        <w:spacing w:after="240" w:line="440" w:lineRule="atLeast"/>
        <w:rPr>
          <w:rFonts w:cstheme="minorHAnsi"/>
          <w:color w:val="000000"/>
          <w:sz w:val="28"/>
          <w:szCs w:val="28"/>
          <w:lang w:val="en-GB"/>
        </w:rPr>
      </w:pPr>
      <w:r>
        <w:rPr>
          <w:rFonts w:cstheme="minorHAnsi"/>
          <w:noProof/>
          <w:color w:val="000000"/>
          <w:sz w:val="28"/>
          <w:szCs w:val="28"/>
          <w:lang w:val="en-GB"/>
        </w:rPr>
        <w:drawing>
          <wp:inline distT="0" distB="0" distL="0" distR="0" wp14:anchorId="76B060D7" wp14:editId="3420CF43">
            <wp:extent cx="5168900" cy="3048000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19-12-14 at 22.09.3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CBFF1" w14:textId="1F46A4D3" w:rsidR="00DC0D23" w:rsidRDefault="00F974FB" w:rsidP="00F974FB">
      <w:pPr>
        <w:tabs>
          <w:tab w:val="left" w:pos="20"/>
          <w:tab w:val="left" w:pos="360"/>
        </w:tabs>
        <w:autoSpaceDE w:val="0"/>
        <w:autoSpaceDN w:val="0"/>
        <w:adjustRightInd w:val="0"/>
        <w:spacing w:after="240" w:line="440" w:lineRule="atLeast"/>
        <w:rPr>
          <w:rFonts w:cstheme="minorHAnsi"/>
          <w:color w:val="000000"/>
          <w:sz w:val="28"/>
          <w:szCs w:val="28"/>
          <w:lang w:val="en-GB"/>
        </w:rPr>
      </w:pPr>
      <w:r>
        <w:rPr>
          <w:rFonts w:cstheme="minorHAnsi"/>
          <w:color w:val="000000"/>
          <w:sz w:val="28"/>
          <w:szCs w:val="28"/>
          <w:lang w:val="en-GB"/>
        </w:rPr>
        <w:lastRenderedPageBreak/>
        <w:t xml:space="preserve">3.4 - </w:t>
      </w:r>
      <w:r w:rsidR="00DC0D23" w:rsidRPr="00C57BD8">
        <w:rPr>
          <w:rFonts w:cstheme="minorHAnsi"/>
          <w:color w:val="000000"/>
          <w:sz w:val="28"/>
          <w:szCs w:val="28"/>
          <w:lang w:val="en-GB"/>
        </w:rPr>
        <w:t>Orders and OrderInfo tables will be updated once user does uses “Pay” option on Online Grocery System application</w:t>
      </w:r>
      <w:r w:rsidR="001A7FBC">
        <w:rPr>
          <w:rFonts w:cstheme="minorHAnsi"/>
          <w:color w:val="000000"/>
          <w:sz w:val="28"/>
          <w:szCs w:val="28"/>
          <w:lang w:val="en-GB"/>
        </w:rPr>
        <w:t>.</w:t>
      </w:r>
    </w:p>
    <w:p w14:paraId="742DF1E4" w14:textId="77777777" w:rsidR="001A7FBC" w:rsidRDefault="001A7FBC" w:rsidP="00F974FB">
      <w:pPr>
        <w:tabs>
          <w:tab w:val="left" w:pos="20"/>
          <w:tab w:val="left" w:pos="360"/>
        </w:tabs>
        <w:autoSpaceDE w:val="0"/>
        <w:autoSpaceDN w:val="0"/>
        <w:adjustRightInd w:val="0"/>
        <w:spacing w:after="240" w:line="440" w:lineRule="atLeast"/>
        <w:rPr>
          <w:rFonts w:cstheme="minorHAnsi"/>
          <w:color w:val="000000"/>
          <w:sz w:val="28"/>
          <w:szCs w:val="28"/>
          <w:lang w:val="en-GB"/>
        </w:rPr>
      </w:pPr>
    </w:p>
    <w:p w14:paraId="3A2C5226" w14:textId="427366EF" w:rsidR="00DC0D23" w:rsidRPr="00F705BF" w:rsidRDefault="00F974FB" w:rsidP="00F705BF">
      <w:pPr>
        <w:pStyle w:val="Heading1"/>
        <w:rPr>
          <w:b/>
          <w:bCs/>
        </w:rPr>
      </w:pPr>
      <w:bookmarkStart w:id="19" w:name="_Toc27262130"/>
      <w:bookmarkStart w:id="20" w:name="_Toc27262162"/>
      <w:bookmarkStart w:id="21" w:name="_Toc27337615"/>
      <w:r w:rsidRPr="00F705BF">
        <w:rPr>
          <w:b/>
          <w:bCs/>
        </w:rPr>
        <w:t>3.</w:t>
      </w:r>
      <w:r w:rsidR="00C80204" w:rsidRPr="00F705BF">
        <w:rPr>
          <w:b/>
          <w:bCs/>
        </w:rPr>
        <w:t xml:space="preserve">4.1 - </w:t>
      </w:r>
      <w:r w:rsidR="00DC0D23" w:rsidRPr="00F705BF">
        <w:rPr>
          <w:b/>
          <w:bCs/>
        </w:rPr>
        <w:t>Order table:</w:t>
      </w:r>
      <w:bookmarkEnd w:id="19"/>
      <w:bookmarkEnd w:id="20"/>
      <w:bookmarkEnd w:id="21"/>
      <w:r w:rsidR="00DC0D23" w:rsidRPr="00F705BF">
        <w:rPr>
          <w:b/>
          <w:bCs/>
        </w:rPr>
        <w:t xml:space="preserve"> </w:t>
      </w:r>
    </w:p>
    <w:p w14:paraId="56514D01" w14:textId="77777777" w:rsidR="009A161B" w:rsidRPr="009A161B" w:rsidRDefault="009A161B" w:rsidP="009A161B">
      <w:pPr>
        <w:rPr>
          <w:lang w:val="en-GB"/>
        </w:rPr>
      </w:pPr>
    </w:p>
    <w:p w14:paraId="51584E3A" w14:textId="4D892410" w:rsidR="00DC0D23" w:rsidRPr="00C57BD8" w:rsidRDefault="009A161B" w:rsidP="00DC0D23">
      <w:pPr>
        <w:autoSpaceDE w:val="0"/>
        <w:autoSpaceDN w:val="0"/>
        <w:adjustRightInd w:val="0"/>
        <w:spacing w:after="240" w:line="440" w:lineRule="atLeast"/>
        <w:rPr>
          <w:rFonts w:cstheme="minorHAnsi"/>
          <w:color w:val="000000"/>
          <w:sz w:val="28"/>
          <w:szCs w:val="28"/>
          <w:u w:color="000000"/>
          <w:lang w:val="en-GB"/>
        </w:rPr>
      </w:pPr>
      <w:r>
        <w:rPr>
          <w:rFonts w:cstheme="minorHAnsi"/>
          <w:noProof/>
          <w:color w:val="000000"/>
          <w:sz w:val="28"/>
          <w:szCs w:val="28"/>
          <w:u w:color="000000"/>
          <w:lang w:val="en-GB"/>
        </w:rPr>
        <w:drawing>
          <wp:inline distT="0" distB="0" distL="0" distR="0" wp14:anchorId="213948B7" wp14:editId="4664199C">
            <wp:extent cx="5753593" cy="1017142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19-12-14 at 22.20.3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027" cy="102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79704" w14:textId="2C8EF3BA" w:rsidR="004F7AE8" w:rsidRDefault="004F7AE8" w:rsidP="00C80204">
      <w:pPr>
        <w:pStyle w:val="Heading1"/>
        <w:rPr>
          <w:b/>
          <w:bCs/>
          <w:color w:val="000000" w:themeColor="text1"/>
          <w:u w:color="000000"/>
          <w:lang w:val="en-GB"/>
        </w:rPr>
      </w:pPr>
      <w:bookmarkStart w:id="22" w:name="_Toc27262131"/>
      <w:bookmarkStart w:id="23" w:name="_Toc27262163"/>
    </w:p>
    <w:p w14:paraId="0328EE22" w14:textId="77777777" w:rsidR="00665B96" w:rsidRPr="00665B96" w:rsidRDefault="00665B96" w:rsidP="00665B96">
      <w:pPr>
        <w:rPr>
          <w:lang w:val="en-GB"/>
        </w:rPr>
      </w:pPr>
    </w:p>
    <w:p w14:paraId="7C4BCBBF" w14:textId="64381FC4" w:rsidR="00DC0D23" w:rsidRPr="00F705BF" w:rsidRDefault="00F974FB" w:rsidP="00F705BF">
      <w:pPr>
        <w:pStyle w:val="Heading1"/>
        <w:rPr>
          <w:b/>
          <w:bCs/>
        </w:rPr>
      </w:pPr>
      <w:bookmarkStart w:id="24" w:name="_Toc27337616"/>
      <w:r w:rsidRPr="00F705BF">
        <w:rPr>
          <w:b/>
          <w:bCs/>
        </w:rPr>
        <w:t>3.</w:t>
      </w:r>
      <w:r w:rsidR="00C80204" w:rsidRPr="00F705BF">
        <w:rPr>
          <w:b/>
          <w:bCs/>
        </w:rPr>
        <w:t xml:space="preserve">4.2 - </w:t>
      </w:r>
      <w:r w:rsidR="00DC0D23" w:rsidRPr="00F705BF">
        <w:rPr>
          <w:b/>
          <w:bCs/>
        </w:rPr>
        <w:t>OrderInfo table:</w:t>
      </w:r>
      <w:bookmarkEnd w:id="22"/>
      <w:bookmarkEnd w:id="23"/>
      <w:bookmarkEnd w:id="24"/>
      <w:r w:rsidR="00DC0D23" w:rsidRPr="00F705BF">
        <w:rPr>
          <w:b/>
          <w:bCs/>
        </w:rPr>
        <w:t xml:space="preserve"> </w:t>
      </w:r>
    </w:p>
    <w:p w14:paraId="2DD14246" w14:textId="4FE8329F" w:rsidR="004F7AE8" w:rsidRDefault="004F7AE8" w:rsidP="004F7AE8">
      <w:pPr>
        <w:rPr>
          <w:lang w:val="en-GB"/>
        </w:rPr>
      </w:pPr>
    </w:p>
    <w:p w14:paraId="19EAEAA3" w14:textId="77777777" w:rsidR="004F7AE8" w:rsidRPr="004F7AE8" w:rsidRDefault="004F7AE8" w:rsidP="004F7AE8">
      <w:pPr>
        <w:rPr>
          <w:lang w:val="en-GB"/>
        </w:rPr>
      </w:pPr>
    </w:p>
    <w:p w14:paraId="2BCAD8B2" w14:textId="392A55FC" w:rsidR="00DC0D23" w:rsidRDefault="004F7AE8" w:rsidP="00DC0D23">
      <w:pPr>
        <w:autoSpaceDE w:val="0"/>
        <w:autoSpaceDN w:val="0"/>
        <w:adjustRightInd w:val="0"/>
        <w:spacing w:after="240" w:line="440" w:lineRule="atLeast"/>
        <w:rPr>
          <w:rFonts w:cstheme="minorHAnsi"/>
          <w:color w:val="000000"/>
          <w:sz w:val="28"/>
          <w:szCs w:val="28"/>
          <w:u w:color="000000"/>
          <w:lang w:val="en-GB"/>
        </w:rPr>
      </w:pPr>
      <w:r>
        <w:rPr>
          <w:rFonts w:cstheme="minorHAnsi"/>
          <w:noProof/>
          <w:color w:val="000000"/>
          <w:sz w:val="28"/>
          <w:szCs w:val="28"/>
          <w:u w:color="000000"/>
          <w:lang w:val="en-GB"/>
        </w:rPr>
        <w:drawing>
          <wp:inline distT="0" distB="0" distL="0" distR="0" wp14:anchorId="1D558DBC" wp14:editId="694C1020">
            <wp:extent cx="3616325" cy="1931542"/>
            <wp:effectExtent l="0" t="0" r="3175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19-12-14 at 22.20.5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4906" cy="193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17279" w14:textId="77777777" w:rsidR="001C2CC6" w:rsidRPr="00C57BD8" w:rsidRDefault="001C2CC6" w:rsidP="00DC0D23">
      <w:pPr>
        <w:autoSpaceDE w:val="0"/>
        <w:autoSpaceDN w:val="0"/>
        <w:adjustRightInd w:val="0"/>
        <w:spacing w:after="240" w:line="440" w:lineRule="atLeast"/>
        <w:rPr>
          <w:rFonts w:cstheme="minorHAnsi"/>
          <w:color w:val="000000"/>
          <w:sz w:val="28"/>
          <w:szCs w:val="28"/>
          <w:u w:color="000000"/>
          <w:lang w:val="en-GB"/>
        </w:rPr>
      </w:pPr>
    </w:p>
    <w:p w14:paraId="1FE7E328" w14:textId="7EC51C88" w:rsidR="00DC0D23" w:rsidRPr="00C57BD8" w:rsidRDefault="00DC0D23" w:rsidP="00DC0D23">
      <w:pPr>
        <w:numPr>
          <w:ilvl w:val="0"/>
          <w:numId w:val="10"/>
        </w:numPr>
        <w:tabs>
          <w:tab w:val="left" w:pos="20"/>
          <w:tab w:val="left" w:pos="360"/>
        </w:tabs>
        <w:autoSpaceDE w:val="0"/>
        <w:autoSpaceDN w:val="0"/>
        <w:adjustRightInd w:val="0"/>
        <w:spacing w:after="240" w:line="440" w:lineRule="atLeast"/>
        <w:ind w:left="360"/>
        <w:rPr>
          <w:rFonts w:cstheme="minorHAnsi"/>
          <w:color w:val="000000"/>
          <w:sz w:val="28"/>
          <w:szCs w:val="28"/>
          <w:u w:color="000000"/>
          <w:lang w:val="en-GB"/>
        </w:rPr>
      </w:pPr>
      <w:r w:rsidRPr="00C57BD8">
        <w:rPr>
          <w:rFonts w:cstheme="minorHAnsi"/>
          <w:color w:val="000000"/>
          <w:sz w:val="28"/>
          <w:szCs w:val="28"/>
          <w:u w:color="000000"/>
          <w:lang w:val="en-GB"/>
        </w:rPr>
        <w:t>Make sure that database is connected with valid username, password and schema name</w:t>
      </w:r>
      <w:r w:rsidR="00150290">
        <w:rPr>
          <w:rFonts w:cstheme="minorHAnsi"/>
          <w:color w:val="000000"/>
          <w:sz w:val="28"/>
          <w:szCs w:val="28"/>
          <w:u w:color="000000"/>
          <w:lang w:val="en-GB"/>
        </w:rPr>
        <w:t>.</w:t>
      </w:r>
    </w:p>
    <w:p w14:paraId="3AB40ADC" w14:textId="281160CE" w:rsidR="00665B96" w:rsidRDefault="00665B96" w:rsidP="009338B2">
      <w:pPr>
        <w:pStyle w:val="Heading1"/>
        <w:rPr>
          <w:b/>
          <w:bCs/>
          <w:u w:color="000000"/>
          <w:lang w:val="en-GB"/>
        </w:rPr>
      </w:pPr>
      <w:bookmarkStart w:id="25" w:name="_Toc27262132"/>
      <w:bookmarkStart w:id="26" w:name="_Toc27262164"/>
    </w:p>
    <w:p w14:paraId="3DBB923B" w14:textId="5FE5C1A4" w:rsidR="00665B96" w:rsidRDefault="00665B96" w:rsidP="00665B96">
      <w:pPr>
        <w:rPr>
          <w:lang w:val="en-GB"/>
        </w:rPr>
      </w:pPr>
    </w:p>
    <w:p w14:paraId="0C42931D" w14:textId="71126D8A" w:rsidR="00665B96" w:rsidRDefault="00665B96" w:rsidP="00665B96">
      <w:pPr>
        <w:rPr>
          <w:lang w:val="en-GB"/>
        </w:rPr>
      </w:pPr>
    </w:p>
    <w:p w14:paraId="6B013533" w14:textId="2862DF4A" w:rsidR="00665B96" w:rsidRDefault="00665B96" w:rsidP="00665B96">
      <w:pPr>
        <w:rPr>
          <w:lang w:val="en-GB"/>
        </w:rPr>
      </w:pPr>
    </w:p>
    <w:p w14:paraId="741CD3CD" w14:textId="10F648FA" w:rsidR="00665B96" w:rsidRDefault="00665B96" w:rsidP="00665B96">
      <w:pPr>
        <w:rPr>
          <w:lang w:val="en-GB"/>
        </w:rPr>
      </w:pPr>
    </w:p>
    <w:p w14:paraId="535A48B4" w14:textId="49A40FD6" w:rsidR="00665B96" w:rsidRDefault="00665B96" w:rsidP="00665B96">
      <w:pPr>
        <w:rPr>
          <w:lang w:val="en-GB"/>
        </w:rPr>
      </w:pPr>
    </w:p>
    <w:p w14:paraId="3600548B" w14:textId="45B81D21" w:rsidR="00665B96" w:rsidRDefault="00665B96" w:rsidP="00665B96">
      <w:pPr>
        <w:rPr>
          <w:lang w:val="en-GB"/>
        </w:rPr>
      </w:pPr>
    </w:p>
    <w:p w14:paraId="43426383" w14:textId="64F08156" w:rsidR="00665B96" w:rsidRDefault="00665B96" w:rsidP="00665B96">
      <w:pPr>
        <w:rPr>
          <w:lang w:val="en-GB"/>
        </w:rPr>
      </w:pPr>
    </w:p>
    <w:p w14:paraId="1E023BBE" w14:textId="0D20B45D" w:rsidR="00DC0D23" w:rsidRDefault="00DC0D23" w:rsidP="009338B2">
      <w:pPr>
        <w:pStyle w:val="Heading1"/>
        <w:rPr>
          <w:b/>
          <w:bCs/>
          <w:u w:color="000000"/>
          <w:lang w:val="en-GB"/>
        </w:rPr>
      </w:pPr>
      <w:bookmarkStart w:id="27" w:name="_Toc27337617"/>
      <w:r w:rsidRPr="009338B2">
        <w:rPr>
          <w:b/>
          <w:bCs/>
          <w:u w:color="000000"/>
          <w:lang w:val="en-GB"/>
        </w:rPr>
        <w:lastRenderedPageBreak/>
        <w:t>4. Run/launch the application</w:t>
      </w:r>
      <w:r w:rsidR="00C80204" w:rsidRPr="009338B2">
        <w:rPr>
          <w:b/>
          <w:bCs/>
          <w:u w:color="000000"/>
          <w:lang w:val="en-GB"/>
        </w:rPr>
        <w:t>:</w:t>
      </w:r>
      <w:bookmarkEnd w:id="25"/>
      <w:bookmarkEnd w:id="26"/>
      <w:bookmarkEnd w:id="27"/>
    </w:p>
    <w:p w14:paraId="6168B20C" w14:textId="77777777" w:rsidR="009338B2" w:rsidRPr="009338B2" w:rsidRDefault="009338B2" w:rsidP="009338B2">
      <w:pPr>
        <w:rPr>
          <w:lang w:val="en-GB"/>
        </w:rPr>
      </w:pPr>
    </w:p>
    <w:p w14:paraId="56BAA311" w14:textId="59B40AD1" w:rsidR="00DC0D23" w:rsidRDefault="00DC0D23" w:rsidP="00DC0D23">
      <w:pPr>
        <w:autoSpaceDE w:val="0"/>
        <w:autoSpaceDN w:val="0"/>
        <w:adjustRightInd w:val="0"/>
        <w:spacing w:after="240" w:line="440" w:lineRule="atLeast"/>
        <w:rPr>
          <w:rFonts w:cstheme="minorHAnsi"/>
          <w:color w:val="000000"/>
          <w:sz w:val="28"/>
          <w:szCs w:val="28"/>
          <w:u w:color="000000"/>
          <w:lang w:val="en-GB"/>
        </w:rPr>
      </w:pPr>
      <w:r w:rsidRPr="00C57BD8">
        <w:rPr>
          <w:rFonts w:cstheme="minorHAnsi"/>
          <w:color w:val="000000"/>
          <w:sz w:val="28"/>
          <w:szCs w:val="28"/>
          <w:u w:color="000000"/>
          <w:lang w:val="en-GB"/>
        </w:rPr>
        <w:t xml:space="preserve">If there are no errors (deployment of the project in server is successful) or rectified errors are </w:t>
      </w:r>
      <w:r w:rsidR="00EC003A" w:rsidRPr="00C57BD8">
        <w:rPr>
          <w:rFonts w:cstheme="minorHAnsi"/>
          <w:color w:val="000000"/>
          <w:sz w:val="28"/>
          <w:szCs w:val="28"/>
          <w:u w:color="000000"/>
          <w:lang w:val="en-GB"/>
        </w:rPr>
        <w:t>resolved,</w:t>
      </w:r>
      <w:r w:rsidRPr="00C57BD8">
        <w:rPr>
          <w:rFonts w:cstheme="minorHAnsi"/>
          <w:color w:val="000000"/>
          <w:sz w:val="28"/>
          <w:szCs w:val="28"/>
          <w:u w:color="000000"/>
          <w:lang w:val="en-GB"/>
        </w:rPr>
        <w:t xml:space="preserve"> then start the server and Online Grocery System application’s index.html will be launched</w:t>
      </w:r>
      <w:r w:rsidR="00B26C73">
        <w:rPr>
          <w:rFonts w:cstheme="minorHAnsi"/>
          <w:color w:val="000000"/>
          <w:sz w:val="28"/>
          <w:szCs w:val="28"/>
          <w:u w:color="000000"/>
          <w:lang w:val="en-GB"/>
        </w:rPr>
        <w:t>.</w:t>
      </w:r>
    </w:p>
    <w:p w14:paraId="6B0FDD7F" w14:textId="59F10E3C" w:rsidR="00B26C73" w:rsidRDefault="00665B96" w:rsidP="00DC0D23">
      <w:pPr>
        <w:autoSpaceDE w:val="0"/>
        <w:autoSpaceDN w:val="0"/>
        <w:adjustRightInd w:val="0"/>
        <w:spacing w:after="240" w:line="440" w:lineRule="atLeast"/>
        <w:rPr>
          <w:rFonts w:cstheme="minorHAnsi"/>
          <w:color w:val="000000"/>
          <w:sz w:val="28"/>
          <w:szCs w:val="28"/>
          <w:u w:color="000000"/>
          <w:lang w:val="en-GB"/>
        </w:rPr>
      </w:pPr>
      <w:r>
        <w:rPr>
          <w:rFonts w:cstheme="minorHAnsi"/>
          <w:noProof/>
          <w:color w:val="000000"/>
          <w:sz w:val="28"/>
          <w:szCs w:val="28"/>
          <w:u w:color="000000"/>
          <w:lang w:val="en-GB"/>
        </w:rPr>
        <w:drawing>
          <wp:inline distT="0" distB="0" distL="0" distR="0" wp14:anchorId="0FBBE938" wp14:editId="3542BBD2">
            <wp:extent cx="5756910" cy="3189605"/>
            <wp:effectExtent l="0" t="0" r="0" b="0"/>
            <wp:docPr id="13" name="Picture 13" descr="A close up of many different types of fo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19-12-14 at 22.19.0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5ACCD" w14:textId="77777777" w:rsidR="00B26C73" w:rsidRPr="00C57BD8" w:rsidRDefault="00B26C73" w:rsidP="00DC0D23">
      <w:pPr>
        <w:autoSpaceDE w:val="0"/>
        <w:autoSpaceDN w:val="0"/>
        <w:adjustRightInd w:val="0"/>
        <w:spacing w:after="240" w:line="440" w:lineRule="atLeast"/>
        <w:rPr>
          <w:rFonts w:cstheme="minorHAnsi"/>
          <w:color w:val="000000"/>
          <w:sz w:val="28"/>
          <w:szCs w:val="28"/>
          <w:u w:color="000000"/>
          <w:lang w:val="en-GB"/>
        </w:rPr>
      </w:pPr>
    </w:p>
    <w:p w14:paraId="3C864097" w14:textId="495B9228" w:rsidR="00F97772" w:rsidRPr="00C57BD8" w:rsidRDefault="00154378" w:rsidP="00DC0D23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color w:val="000000"/>
          <w:sz w:val="28"/>
          <w:szCs w:val="28"/>
          <w:u w:color="000000"/>
          <w:lang w:val="en-GB"/>
        </w:rPr>
        <w:t>N</w:t>
      </w:r>
      <w:r w:rsidR="00DC0D23" w:rsidRPr="00C57BD8">
        <w:rPr>
          <w:rFonts w:cstheme="minorHAnsi"/>
          <w:color w:val="000000"/>
          <w:sz w:val="28"/>
          <w:szCs w:val="28"/>
          <w:u w:color="000000"/>
          <w:lang w:val="en-GB"/>
        </w:rPr>
        <w:t>ow</w:t>
      </w:r>
      <w:r>
        <w:rPr>
          <w:rFonts w:cstheme="minorHAnsi"/>
          <w:color w:val="000000"/>
          <w:sz w:val="28"/>
          <w:szCs w:val="28"/>
          <w:u w:color="000000"/>
          <w:lang w:val="en-GB"/>
        </w:rPr>
        <w:t xml:space="preserve"> User</w:t>
      </w:r>
      <w:r w:rsidR="00DC0D23" w:rsidRPr="00C57BD8">
        <w:rPr>
          <w:rFonts w:cstheme="minorHAnsi"/>
          <w:color w:val="000000"/>
          <w:sz w:val="28"/>
          <w:szCs w:val="28"/>
          <w:u w:color="000000"/>
          <w:lang w:val="en-GB"/>
        </w:rPr>
        <w:t xml:space="preserve"> can start using the application</w:t>
      </w:r>
      <w:r w:rsidR="00355EA8">
        <w:rPr>
          <w:rFonts w:cstheme="minorHAnsi"/>
          <w:color w:val="000000"/>
          <w:sz w:val="28"/>
          <w:szCs w:val="28"/>
          <w:u w:color="000000"/>
          <w:lang w:val="en-GB"/>
        </w:rPr>
        <w:t>.</w:t>
      </w:r>
    </w:p>
    <w:sectPr w:rsidR="00F97772" w:rsidRPr="00C57BD8" w:rsidSect="005552E4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00000002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3"/>
    <w:multiLevelType w:val="hybridMultilevel"/>
    <w:tmpl w:val="00000003"/>
    <w:lvl w:ilvl="0" w:tplc="000000C9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0000004"/>
    <w:multiLevelType w:val="hybridMultilevel"/>
    <w:tmpl w:val="00000004"/>
    <w:lvl w:ilvl="0" w:tplc="0000012D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0000005"/>
    <w:multiLevelType w:val="hybridMultilevel"/>
    <w:tmpl w:val="00000005"/>
    <w:lvl w:ilvl="0" w:tplc="0000019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00000006"/>
    <w:multiLevelType w:val="hybridMultilevel"/>
    <w:tmpl w:val="00000006"/>
    <w:lvl w:ilvl="0" w:tplc="000001F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00000007"/>
    <w:multiLevelType w:val="hybridMultilevel"/>
    <w:tmpl w:val="00000007"/>
    <w:lvl w:ilvl="0" w:tplc="00000259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00000008"/>
    <w:multiLevelType w:val="hybridMultilevel"/>
    <w:tmpl w:val="00000008"/>
    <w:lvl w:ilvl="0" w:tplc="000002BD">
      <w:start w:val="3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 w15:restartNumberingAfterBreak="0">
    <w:nsid w:val="00000009"/>
    <w:multiLevelType w:val="hybridMultilevel"/>
    <w:tmpl w:val="00000009"/>
    <w:lvl w:ilvl="0" w:tplc="00000321">
      <w:start w:val="4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 w15:restartNumberingAfterBreak="0">
    <w:nsid w:val="0000000A"/>
    <w:multiLevelType w:val="hybridMultilevel"/>
    <w:tmpl w:val="0000000A"/>
    <w:lvl w:ilvl="0" w:tplc="00000385">
      <w:start w:val="5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" w15:restartNumberingAfterBreak="0">
    <w:nsid w:val="03B02BAD"/>
    <w:multiLevelType w:val="hybridMultilevel"/>
    <w:tmpl w:val="435C987A"/>
    <w:lvl w:ilvl="0" w:tplc="59EE993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CD85DE4"/>
    <w:multiLevelType w:val="hybridMultilevel"/>
    <w:tmpl w:val="954ACD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6A1DA6"/>
    <w:multiLevelType w:val="hybridMultilevel"/>
    <w:tmpl w:val="FCFCEBFC"/>
    <w:lvl w:ilvl="0" w:tplc="B6020DF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6F25D3"/>
    <w:multiLevelType w:val="hybridMultilevel"/>
    <w:tmpl w:val="A606D288"/>
    <w:lvl w:ilvl="0" w:tplc="96E0971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5F02DB"/>
    <w:multiLevelType w:val="hybridMultilevel"/>
    <w:tmpl w:val="5DBC6A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F17220"/>
    <w:multiLevelType w:val="hybridMultilevel"/>
    <w:tmpl w:val="8912F910"/>
    <w:lvl w:ilvl="0" w:tplc="D50A6B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2C7E98"/>
    <w:multiLevelType w:val="hybridMultilevel"/>
    <w:tmpl w:val="F8383D88"/>
    <w:lvl w:ilvl="0" w:tplc="4FE0D32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250E5B"/>
    <w:multiLevelType w:val="hybridMultilevel"/>
    <w:tmpl w:val="BD1A3B94"/>
    <w:lvl w:ilvl="0" w:tplc="D2F0D2D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3E17537"/>
    <w:multiLevelType w:val="hybridMultilevel"/>
    <w:tmpl w:val="E026CB82"/>
    <w:lvl w:ilvl="0" w:tplc="9B38578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221BBB"/>
    <w:multiLevelType w:val="hybridMultilevel"/>
    <w:tmpl w:val="AF76D422"/>
    <w:lvl w:ilvl="0" w:tplc="5522641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2"/>
  </w:num>
  <w:num w:numId="12">
    <w:abstractNumId w:val="16"/>
  </w:num>
  <w:num w:numId="13">
    <w:abstractNumId w:val="14"/>
  </w:num>
  <w:num w:numId="14">
    <w:abstractNumId w:val="18"/>
  </w:num>
  <w:num w:numId="15">
    <w:abstractNumId w:val="10"/>
  </w:num>
  <w:num w:numId="16">
    <w:abstractNumId w:val="15"/>
  </w:num>
  <w:num w:numId="17">
    <w:abstractNumId w:val="17"/>
  </w:num>
  <w:num w:numId="18">
    <w:abstractNumId w:val="19"/>
  </w:num>
  <w:num w:numId="19">
    <w:abstractNumId w:val="13"/>
  </w:num>
  <w:num w:numId="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3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0D23"/>
    <w:rsid w:val="00055ABA"/>
    <w:rsid w:val="000A7B5D"/>
    <w:rsid w:val="00150290"/>
    <w:rsid w:val="00154378"/>
    <w:rsid w:val="001A7FBC"/>
    <w:rsid w:val="001C2CC6"/>
    <w:rsid w:val="001D2BBF"/>
    <w:rsid w:val="001E0B7B"/>
    <w:rsid w:val="001E3231"/>
    <w:rsid w:val="001E3289"/>
    <w:rsid w:val="00251817"/>
    <w:rsid w:val="00312133"/>
    <w:rsid w:val="00317259"/>
    <w:rsid w:val="003460E8"/>
    <w:rsid w:val="00355EA8"/>
    <w:rsid w:val="003E13ED"/>
    <w:rsid w:val="003E3BCA"/>
    <w:rsid w:val="00467C28"/>
    <w:rsid w:val="004A2CC8"/>
    <w:rsid w:val="004D028A"/>
    <w:rsid w:val="004D19B7"/>
    <w:rsid w:val="004E1F78"/>
    <w:rsid w:val="004F7AE8"/>
    <w:rsid w:val="00546B1D"/>
    <w:rsid w:val="005474D1"/>
    <w:rsid w:val="005552E4"/>
    <w:rsid w:val="005721B0"/>
    <w:rsid w:val="005C7687"/>
    <w:rsid w:val="005F0B23"/>
    <w:rsid w:val="005F7EA3"/>
    <w:rsid w:val="006162BA"/>
    <w:rsid w:val="006441E7"/>
    <w:rsid w:val="006561D8"/>
    <w:rsid w:val="006564FE"/>
    <w:rsid w:val="00665B96"/>
    <w:rsid w:val="006B09A7"/>
    <w:rsid w:val="006F01E5"/>
    <w:rsid w:val="006F35B1"/>
    <w:rsid w:val="00735E45"/>
    <w:rsid w:val="00752DBB"/>
    <w:rsid w:val="007D7FCD"/>
    <w:rsid w:val="007F763A"/>
    <w:rsid w:val="008236DA"/>
    <w:rsid w:val="00871E39"/>
    <w:rsid w:val="00886391"/>
    <w:rsid w:val="008E7341"/>
    <w:rsid w:val="009024A9"/>
    <w:rsid w:val="0091348F"/>
    <w:rsid w:val="009338B2"/>
    <w:rsid w:val="009A161B"/>
    <w:rsid w:val="00A148DF"/>
    <w:rsid w:val="00AC0728"/>
    <w:rsid w:val="00AE548B"/>
    <w:rsid w:val="00B26C73"/>
    <w:rsid w:val="00B51939"/>
    <w:rsid w:val="00B70471"/>
    <w:rsid w:val="00BA4CE1"/>
    <w:rsid w:val="00C35132"/>
    <w:rsid w:val="00C565AD"/>
    <w:rsid w:val="00C57BD8"/>
    <w:rsid w:val="00C80204"/>
    <w:rsid w:val="00C84656"/>
    <w:rsid w:val="00CB2F40"/>
    <w:rsid w:val="00CB6D23"/>
    <w:rsid w:val="00CF2024"/>
    <w:rsid w:val="00D00A51"/>
    <w:rsid w:val="00DA06E8"/>
    <w:rsid w:val="00DC0D23"/>
    <w:rsid w:val="00E02847"/>
    <w:rsid w:val="00E52244"/>
    <w:rsid w:val="00EA0FF5"/>
    <w:rsid w:val="00EC003A"/>
    <w:rsid w:val="00EC2A75"/>
    <w:rsid w:val="00EF047E"/>
    <w:rsid w:val="00F13DE9"/>
    <w:rsid w:val="00F705BF"/>
    <w:rsid w:val="00F805FF"/>
    <w:rsid w:val="00F974FB"/>
    <w:rsid w:val="00FB5C0A"/>
    <w:rsid w:val="00FF4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B3FADD3"/>
  <w15:chartTrackingRefBased/>
  <w15:docId w15:val="{3BBC747C-1F84-4A4E-B077-26837AE237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sv-S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513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047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351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0204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C80204"/>
    <w:rPr>
      <w:rFonts w:eastAsiaTheme="minorEastAsia"/>
      <w:color w:val="5A5A5A" w:themeColor="text1" w:themeTint="A5"/>
      <w:spacing w:val="15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C8020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02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ubtleEmphasis">
    <w:name w:val="Subtle Emphasis"/>
    <w:basedOn w:val="DefaultParagraphFont"/>
    <w:uiPriority w:val="19"/>
    <w:qFormat/>
    <w:rsid w:val="00C80204"/>
    <w:rPr>
      <w:i/>
      <w:iCs/>
      <w:color w:val="404040" w:themeColor="text1" w:themeTint="BF"/>
    </w:rPr>
  </w:style>
  <w:style w:type="paragraph" w:styleId="TOC1">
    <w:name w:val="toc 1"/>
    <w:basedOn w:val="Normal"/>
    <w:next w:val="Normal"/>
    <w:autoRedefine/>
    <w:uiPriority w:val="39"/>
    <w:unhideWhenUsed/>
    <w:rsid w:val="00FF432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F432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10</Pages>
  <Words>391</Words>
  <Characters>2231</Characters>
  <Application>Microsoft Office Word</Application>
  <DocSecurity>0</DocSecurity>
  <Lines>18</Lines>
  <Paragraphs>5</Paragraphs>
  <ScaleCrop>false</ScaleCrop>
  <Company/>
  <LinksUpToDate>false</LinksUpToDate>
  <CharactersWithSpaces>2617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karthickaprem@gmail.com</dc:creator>
  <cp:keywords/>
  <dc:description/>
  <cp:lastModifiedBy>karthickaprem@gmail.com</cp:lastModifiedBy>
  <cp:revision>80</cp:revision>
  <dcterms:created xsi:type="dcterms:W3CDTF">2019-12-14T23:04:00Z</dcterms:created>
  <dcterms:modified xsi:type="dcterms:W3CDTF">2019-12-15T20:26:00Z</dcterms:modified>
</cp:coreProperties>
</file>