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087D7" w14:textId="77777777" w:rsidR="00FA78F5" w:rsidRDefault="00FA78F5" w:rsidP="00FA78F5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60"/>
          <w:szCs w:val="60"/>
          <w:lang w:val="en-GB"/>
        </w:rPr>
      </w:pPr>
    </w:p>
    <w:p w14:paraId="4D2817D9" w14:textId="77777777" w:rsidR="00FA78F5" w:rsidRDefault="00FA78F5" w:rsidP="00FA78F5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60"/>
          <w:szCs w:val="60"/>
          <w:lang w:val="en-GB"/>
        </w:rPr>
      </w:pPr>
    </w:p>
    <w:p w14:paraId="1627CA62" w14:textId="77777777" w:rsidR="00FA78F5" w:rsidRDefault="00FA78F5" w:rsidP="00FA78F5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60"/>
          <w:szCs w:val="60"/>
          <w:lang w:val="en-GB"/>
        </w:rPr>
      </w:pPr>
      <w:bookmarkStart w:id="0" w:name="_GoBack"/>
      <w:bookmarkEnd w:id="0"/>
    </w:p>
    <w:p w14:paraId="0F8BD052" w14:textId="77777777" w:rsidR="00FA78F5" w:rsidRDefault="00FA78F5" w:rsidP="00FA78F5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60"/>
          <w:szCs w:val="60"/>
          <w:lang w:val="en-GB"/>
        </w:rPr>
      </w:pPr>
    </w:p>
    <w:p w14:paraId="01C38E8B" w14:textId="77777777" w:rsidR="00FA78F5" w:rsidRDefault="00FA78F5" w:rsidP="00FA78F5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60"/>
          <w:szCs w:val="60"/>
          <w:lang w:val="en-GB"/>
        </w:rPr>
      </w:pPr>
    </w:p>
    <w:p w14:paraId="4640192D" w14:textId="77777777" w:rsidR="00FA78F5" w:rsidRDefault="00FA78F5" w:rsidP="00FA78F5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60"/>
          <w:szCs w:val="60"/>
          <w:lang w:val="en-GB"/>
        </w:rPr>
      </w:pPr>
    </w:p>
    <w:p w14:paraId="5D71C4C8" w14:textId="77777777" w:rsidR="00FA78F5" w:rsidRPr="004E41FA" w:rsidRDefault="00FA78F5" w:rsidP="00FA78F5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</w:pPr>
      <w:r w:rsidRPr="004E41FA"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  <w:t>SDA6 LUND</w:t>
      </w:r>
    </w:p>
    <w:p w14:paraId="70971AE0" w14:textId="77777777" w:rsidR="00FA78F5" w:rsidRPr="004E41FA" w:rsidRDefault="00FA78F5" w:rsidP="00FA78F5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</w:pPr>
      <w:r w:rsidRPr="004E41FA"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  <w:t>GROUP3 FINAL PROJECT</w:t>
      </w:r>
    </w:p>
    <w:p w14:paraId="6FEEE4A1" w14:textId="77777777" w:rsidR="00FA78F5" w:rsidRPr="004E41FA" w:rsidRDefault="00FA78F5" w:rsidP="00FA78F5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</w:pPr>
      <w:r w:rsidRPr="004E41FA"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  <w:t>ONLINE GROCERY SYSTEM</w:t>
      </w:r>
    </w:p>
    <w:p w14:paraId="3AC5EC00" w14:textId="77777777" w:rsidR="00FA78F5" w:rsidRPr="004E41FA" w:rsidRDefault="00FA78F5" w:rsidP="00FA78F5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</w:pPr>
      <w:r w:rsidRPr="004E41FA">
        <w:rPr>
          <w:rFonts w:asciiTheme="majorHAnsi" w:hAnsiTheme="majorHAnsi" w:cstheme="majorHAnsi"/>
          <w:b/>
          <w:bCs/>
          <w:color w:val="000000"/>
          <w:sz w:val="60"/>
          <w:szCs w:val="60"/>
          <w:lang w:val="en-GB"/>
        </w:rPr>
        <w:t>User Guide</w:t>
      </w:r>
    </w:p>
    <w:p w14:paraId="55FB8B0C" w14:textId="0B8A985C" w:rsidR="00FA78F5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60"/>
          <w:szCs w:val="60"/>
          <w:lang w:val="en-GB"/>
        </w:rPr>
      </w:pPr>
    </w:p>
    <w:p w14:paraId="5F03AA7B" w14:textId="77777777" w:rsidR="005754E8" w:rsidRDefault="005754E8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60"/>
          <w:szCs w:val="60"/>
          <w:lang w:val="en-GB"/>
        </w:rPr>
      </w:pPr>
    </w:p>
    <w:p w14:paraId="2E123D67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154"/>
        <w:tblW w:w="5248" w:type="dxa"/>
        <w:tblLook w:val="04A0" w:firstRow="1" w:lastRow="0" w:firstColumn="1" w:lastColumn="0" w:noHBand="0" w:noVBand="1"/>
      </w:tblPr>
      <w:tblGrid>
        <w:gridCol w:w="2032"/>
        <w:gridCol w:w="3216"/>
      </w:tblGrid>
      <w:tr w:rsidR="004E41FA" w:rsidRPr="00B5368E" w14:paraId="612DB0C4" w14:textId="77777777" w:rsidTr="005754E8">
        <w:trPr>
          <w:trHeight w:val="388"/>
        </w:trPr>
        <w:tc>
          <w:tcPr>
            <w:tcW w:w="2032" w:type="dxa"/>
          </w:tcPr>
          <w:p w14:paraId="086C9FCE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Author:</w:t>
            </w:r>
          </w:p>
        </w:tc>
        <w:tc>
          <w:tcPr>
            <w:tcW w:w="3216" w:type="dxa"/>
          </w:tcPr>
          <w:p w14:paraId="4A3B54B6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Patrick Chimezie</w:t>
            </w:r>
          </w:p>
        </w:tc>
      </w:tr>
      <w:tr w:rsidR="004E41FA" w:rsidRPr="00B5368E" w14:paraId="37116A0F" w14:textId="77777777" w:rsidTr="005754E8">
        <w:trPr>
          <w:trHeight w:val="321"/>
        </w:trPr>
        <w:tc>
          <w:tcPr>
            <w:tcW w:w="2032" w:type="dxa"/>
          </w:tcPr>
          <w:p w14:paraId="30E34990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Date:</w:t>
            </w:r>
          </w:p>
        </w:tc>
        <w:tc>
          <w:tcPr>
            <w:tcW w:w="3216" w:type="dxa"/>
          </w:tcPr>
          <w:p w14:paraId="1A89E48B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20191212</w:t>
            </w:r>
          </w:p>
        </w:tc>
      </w:tr>
      <w:tr w:rsidR="004E41FA" w:rsidRPr="00B5368E" w14:paraId="5FA47595" w14:textId="77777777" w:rsidTr="005754E8">
        <w:trPr>
          <w:trHeight w:val="308"/>
        </w:trPr>
        <w:tc>
          <w:tcPr>
            <w:tcW w:w="2032" w:type="dxa"/>
          </w:tcPr>
          <w:p w14:paraId="321E98D1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Version:</w:t>
            </w:r>
          </w:p>
        </w:tc>
        <w:tc>
          <w:tcPr>
            <w:tcW w:w="3216" w:type="dxa"/>
          </w:tcPr>
          <w:p w14:paraId="5AD95BD2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V1.0</w:t>
            </w:r>
          </w:p>
        </w:tc>
      </w:tr>
      <w:tr w:rsidR="004E41FA" w:rsidRPr="00B5368E" w14:paraId="3ED9709A" w14:textId="77777777" w:rsidTr="005754E8">
        <w:trPr>
          <w:trHeight w:val="644"/>
        </w:trPr>
        <w:tc>
          <w:tcPr>
            <w:tcW w:w="2032" w:type="dxa"/>
          </w:tcPr>
          <w:p w14:paraId="433FBD5B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Status:</w:t>
            </w:r>
          </w:p>
        </w:tc>
        <w:tc>
          <w:tcPr>
            <w:tcW w:w="3216" w:type="dxa"/>
          </w:tcPr>
          <w:p w14:paraId="7F5018EE" w14:textId="77777777" w:rsidR="004E41FA" w:rsidRPr="00B5368E" w:rsidRDefault="004E41FA" w:rsidP="005754E8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B5368E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Initial Draft</w:t>
            </w:r>
          </w:p>
        </w:tc>
      </w:tr>
    </w:tbl>
    <w:p w14:paraId="0CCA5D6E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40"/>
          <w:szCs w:val="40"/>
          <w:lang w:val="en-GB"/>
        </w:rPr>
      </w:pPr>
    </w:p>
    <w:p w14:paraId="4A6F039A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  <w:lang w:val="en-GB"/>
        </w:rPr>
      </w:pPr>
    </w:p>
    <w:p w14:paraId="1FE9FF18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  <w:lang w:val="en-GB"/>
        </w:rPr>
      </w:pPr>
    </w:p>
    <w:p w14:paraId="6EEBEE85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  <w:lang w:val="en-GB"/>
        </w:rPr>
      </w:pPr>
    </w:p>
    <w:p w14:paraId="6C2A43FF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  <w:lang w:val="en-GB"/>
        </w:rPr>
      </w:pPr>
    </w:p>
    <w:p w14:paraId="2C7F8C31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  <w:lang w:val="en-GB"/>
        </w:rPr>
      </w:pPr>
    </w:p>
    <w:p w14:paraId="343205B3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  <w:lang w:val="en-GB"/>
        </w:rPr>
      </w:pPr>
    </w:p>
    <w:p w14:paraId="7E116BF4" w14:textId="77777777" w:rsidR="00FA78F5" w:rsidRPr="00B5368E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  <w:lang w:val="en-GB"/>
        </w:rPr>
      </w:pPr>
    </w:p>
    <w:p w14:paraId="7D677E3A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06626A64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0898206D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4F209B83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30FAC6FC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1FB07596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4F9BAC45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222CB66C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285F2188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64961F24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6E35A5E1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1B29A7F8" w14:textId="77777777" w:rsidR="00FA78F5" w:rsidRDefault="00FA78F5" w:rsidP="00FA78F5">
      <w:pPr>
        <w:autoSpaceDE w:val="0"/>
        <w:autoSpaceDN w:val="0"/>
        <w:adjustRightInd w:val="0"/>
        <w:jc w:val="center"/>
        <w:rPr>
          <w:color w:val="000000"/>
          <w:sz w:val="22"/>
          <w:szCs w:val="22"/>
          <w:lang w:val="en-GB"/>
        </w:rPr>
      </w:pPr>
    </w:p>
    <w:p w14:paraId="12857E43" w14:textId="77777777" w:rsidR="00FA78F5" w:rsidRDefault="00FA78F5" w:rsidP="00FA78F5">
      <w:pPr>
        <w:autoSpaceDE w:val="0"/>
        <w:autoSpaceDN w:val="0"/>
        <w:adjustRightInd w:val="0"/>
        <w:jc w:val="both"/>
        <w:rPr>
          <w:color w:val="000000"/>
          <w:lang w:val="en-GB"/>
        </w:rPr>
      </w:pPr>
    </w:p>
    <w:p w14:paraId="5CCA2CE4" w14:textId="3B98ED77" w:rsidR="008B145E" w:rsidRDefault="008B145E">
      <w:pPr>
        <w:pStyle w:val="TOC1"/>
        <w:tabs>
          <w:tab w:val="right" w:leader="dot" w:pos="9396"/>
        </w:tabs>
        <w:rPr>
          <w:noProof/>
        </w:rPr>
      </w:pPr>
      <w:r>
        <w:rPr>
          <w:color w:val="000000"/>
          <w:lang w:val="en-GB"/>
        </w:rPr>
        <w:fldChar w:fldCharType="begin"/>
      </w:r>
      <w:r>
        <w:rPr>
          <w:color w:val="000000"/>
          <w:lang w:val="en-GB"/>
        </w:rPr>
        <w:instrText xml:space="preserve"> TOC \o "1-3" \h \z \u </w:instrText>
      </w:r>
      <w:r>
        <w:rPr>
          <w:color w:val="000000"/>
          <w:lang w:val="en-GB"/>
        </w:rPr>
        <w:fldChar w:fldCharType="separate"/>
      </w:r>
      <w:hyperlink w:anchor="_Toc27128907" w:history="1">
        <w:r w:rsidRPr="00326CF5">
          <w:rPr>
            <w:rStyle w:val="Hyperlink"/>
            <w:b/>
            <w:bCs/>
            <w:noProof/>
          </w:rPr>
          <w:t>INTRODUCTION: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2907EF" w14:textId="45676935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08" w:history="1">
        <w:r w:rsidRPr="00326CF5">
          <w:rPr>
            <w:rStyle w:val="Hyperlink"/>
            <w:b/>
            <w:bCs/>
            <w:noProof/>
            <w:lang w:val="en-GB"/>
          </w:rPr>
          <w:t>Application Home page: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22453F" w14:textId="75E12728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09" w:history="1">
        <w:r w:rsidRPr="00326CF5">
          <w:rPr>
            <w:rStyle w:val="Hyperlink"/>
            <w:b/>
            <w:bCs/>
            <w:noProof/>
            <w:lang w:val="en-GB"/>
          </w:rPr>
          <w:t>Login: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C77189" w14:textId="2530790B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0" w:history="1">
        <w:r w:rsidRPr="00326CF5">
          <w:rPr>
            <w:rStyle w:val="Hyperlink"/>
            <w:b/>
            <w:bCs/>
            <w:noProof/>
            <w:lang w:val="en-GB"/>
          </w:rPr>
          <w:t>Successful Login Dashboard: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5B3A9C" w14:textId="138A542D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1" w:history="1">
        <w:r w:rsidRPr="00326CF5">
          <w:rPr>
            <w:rStyle w:val="Hyperlink"/>
            <w:b/>
            <w:bCs/>
            <w:noProof/>
            <w:lang w:val="en-GB"/>
          </w:rPr>
          <w:t>Unsuccessful Login &amp; Sign Up Notification: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E44218" w14:textId="72718FBD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2" w:history="1">
        <w:r w:rsidRPr="00326CF5">
          <w:rPr>
            <w:rStyle w:val="Hyperlink"/>
            <w:b/>
            <w:bCs/>
            <w:noProof/>
            <w:lang w:val="en-GB"/>
          </w:rPr>
          <w:t>Registration &amp; Sign Up: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C8813D" w14:textId="14676111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3" w:history="1">
        <w:r w:rsidRPr="00326CF5">
          <w:rPr>
            <w:rStyle w:val="Hyperlink"/>
            <w:b/>
            <w:bCs/>
            <w:noProof/>
            <w:lang w:val="en-GB"/>
          </w:rPr>
          <w:t>Grocery Categories: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12D800" w14:textId="19AABB2E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4" w:history="1">
        <w:r w:rsidRPr="00326CF5">
          <w:rPr>
            <w:rStyle w:val="Hyperlink"/>
            <w:b/>
            <w:bCs/>
            <w:noProof/>
            <w:lang w:val="en-GB"/>
          </w:rPr>
          <w:t>List of Products: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F565D7" w14:textId="0F73BB95" w:rsidR="008B145E" w:rsidRDefault="008B145E">
      <w:pPr>
        <w:pStyle w:val="TOC2"/>
        <w:tabs>
          <w:tab w:val="right" w:leader="dot" w:pos="9396"/>
        </w:tabs>
        <w:rPr>
          <w:noProof/>
        </w:rPr>
      </w:pPr>
      <w:hyperlink w:anchor="_Toc27128915" w:history="1">
        <w:r w:rsidRPr="00326CF5">
          <w:rPr>
            <w:rStyle w:val="Hyperlink"/>
            <w:b/>
            <w:bCs/>
            <w:noProof/>
            <w:lang w:val="en-GB"/>
          </w:rPr>
          <w:t>List of Vegetables: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50F43F" w14:textId="2EBB934E" w:rsidR="008B145E" w:rsidRDefault="008B145E">
      <w:pPr>
        <w:pStyle w:val="TOC2"/>
        <w:tabs>
          <w:tab w:val="right" w:leader="dot" w:pos="9396"/>
        </w:tabs>
        <w:rPr>
          <w:noProof/>
        </w:rPr>
      </w:pPr>
      <w:hyperlink w:anchor="_Toc27128916" w:history="1">
        <w:r w:rsidRPr="00326CF5">
          <w:rPr>
            <w:rStyle w:val="Hyperlink"/>
            <w:b/>
            <w:bCs/>
            <w:noProof/>
            <w:lang w:val="en-GB"/>
          </w:rPr>
          <w:t>List of Fruits: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B6FA90" w14:textId="28E83654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7" w:history="1">
        <w:r w:rsidRPr="00326CF5">
          <w:rPr>
            <w:rStyle w:val="Hyperlink"/>
            <w:b/>
            <w:bCs/>
            <w:noProof/>
            <w:lang w:val="en-GB"/>
          </w:rPr>
          <w:t>Making an Order: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B752E2" w14:textId="3571F8F3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8" w:history="1">
        <w:r w:rsidRPr="00326CF5">
          <w:rPr>
            <w:rStyle w:val="Hyperlink"/>
            <w:b/>
            <w:bCs/>
            <w:noProof/>
            <w:lang w:val="en-GB"/>
          </w:rPr>
          <w:t>Updating the Cart: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F38981" w14:textId="5D75EF27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19" w:history="1">
        <w:r w:rsidRPr="00326CF5">
          <w:rPr>
            <w:rStyle w:val="Hyperlink"/>
            <w:b/>
            <w:bCs/>
            <w:noProof/>
            <w:lang w:val="en-GB"/>
          </w:rPr>
          <w:t>Viewing Cart &amp; Checking Out: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EF1F29" w14:textId="358D0A18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20" w:history="1">
        <w:r w:rsidRPr="00326CF5">
          <w:rPr>
            <w:rStyle w:val="Hyperlink"/>
            <w:b/>
            <w:bCs/>
            <w:noProof/>
            <w:lang w:val="en-GB"/>
          </w:rPr>
          <w:t>Make Payment: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8B4720" w14:textId="2A7E2580" w:rsidR="008B145E" w:rsidRDefault="008B145E">
      <w:pPr>
        <w:pStyle w:val="TOC1"/>
        <w:tabs>
          <w:tab w:val="right" w:leader="dot" w:pos="9396"/>
        </w:tabs>
        <w:rPr>
          <w:noProof/>
        </w:rPr>
      </w:pPr>
      <w:hyperlink w:anchor="_Toc27128921" w:history="1">
        <w:r w:rsidRPr="00326CF5">
          <w:rPr>
            <w:rStyle w:val="Hyperlink"/>
            <w:b/>
            <w:bCs/>
            <w:noProof/>
            <w:lang w:val="en-GB"/>
          </w:rPr>
          <w:t>Payment Confirmation &amp; Thank You Message: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_Toc27128921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499174" w14:textId="413491A8" w:rsidR="00FA78F5" w:rsidRDefault="008B145E" w:rsidP="00FA78F5">
      <w:pPr>
        <w:autoSpaceDE w:val="0"/>
        <w:autoSpaceDN w:val="0"/>
        <w:adjustRightInd w:val="0"/>
        <w:spacing w:after="240"/>
        <w:jc w:val="both"/>
        <w:rPr>
          <w:color w:val="000000"/>
          <w:lang w:val="en-GB"/>
        </w:rPr>
      </w:pPr>
      <w:r>
        <w:rPr>
          <w:color w:val="000000"/>
          <w:lang w:val="en-GB"/>
        </w:rPr>
        <w:fldChar w:fldCharType="end"/>
      </w:r>
    </w:p>
    <w:p w14:paraId="3BDE6EB2" w14:textId="4361E8AE" w:rsidR="00FA78F5" w:rsidRDefault="00FA78F5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1E283880" w14:textId="080C3F73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58EAD40D" w14:textId="43D5D62E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7D868C48" w14:textId="2DC0A3BD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52564D9F" w14:textId="53EC9CEF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374D644D" w14:textId="2F0DB1E5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3B6E6274" w14:textId="14C3C1D4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34EF92A5" w14:textId="65D9995C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67DD3AF5" w14:textId="2D2BAF5C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7FF3148A" w14:textId="2B67F436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4E107BAE" w14:textId="6965A7A9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7BDDFC58" w14:textId="0E26C923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00FEFF49" w14:textId="51945681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  <w:lang w:val="en-GB"/>
        </w:rPr>
      </w:pPr>
    </w:p>
    <w:p w14:paraId="42C77B8A" w14:textId="77777777" w:rsidR="00871192" w:rsidRDefault="00871192" w:rsidP="00FA78F5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GB"/>
        </w:rPr>
      </w:pPr>
    </w:p>
    <w:p w14:paraId="73E67D29" w14:textId="77777777" w:rsidR="00FA78F5" w:rsidRDefault="00FA78F5" w:rsidP="00344217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lang w:val="en-GB"/>
        </w:rPr>
      </w:pPr>
    </w:p>
    <w:p w14:paraId="6C5C8C12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jc w:val="right"/>
        <w:rPr>
          <w:b/>
          <w:bCs/>
          <w:color w:val="000000"/>
          <w:lang w:val="en-GB"/>
        </w:rPr>
      </w:pPr>
    </w:p>
    <w:p w14:paraId="638D7B51" w14:textId="77777777" w:rsidR="008D5386" w:rsidRDefault="008D5386" w:rsidP="00344217">
      <w:pPr>
        <w:rPr>
          <w:b/>
          <w:bCs/>
          <w:lang w:val="en-US"/>
        </w:rPr>
      </w:pPr>
    </w:p>
    <w:p w14:paraId="0F1E5607" w14:textId="77777777" w:rsidR="008D5386" w:rsidRDefault="008D5386" w:rsidP="00344217">
      <w:pPr>
        <w:rPr>
          <w:b/>
          <w:bCs/>
          <w:lang w:val="en-US"/>
        </w:rPr>
      </w:pPr>
    </w:p>
    <w:p w14:paraId="1A5340D6" w14:textId="77777777" w:rsidR="00754B62" w:rsidRDefault="00754B62" w:rsidP="00344217">
      <w:pPr>
        <w:rPr>
          <w:b/>
          <w:bCs/>
          <w:lang w:val="en-US"/>
        </w:rPr>
      </w:pPr>
    </w:p>
    <w:p w14:paraId="04F0719A" w14:textId="2F603EBA" w:rsidR="003C567A" w:rsidRPr="00344217" w:rsidRDefault="003C567A" w:rsidP="00344217">
      <w:pPr>
        <w:rPr>
          <w:b/>
          <w:bCs/>
          <w:lang w:val="en-US"/>
        </w:rPr>
      </w:pPr>
      <w:r w:rsidRPr="00344217">
        <w:rPr>
          <w:b/>
          <w:bCs/>
          <w:lang w:val="en-US"/>
        </w:rPr>
        <w:t>A</w:t>
      </w:r>
      <w:r w:rsidRPr="00344217">
        <w:rPr>
          <w:b/>
          <w:bCs/>
          <w:lang w:val="en-US"/>
        </w:rPr>
        <w:t>MENDMENT HISTORY</w:t>
      </w:r>
      <w:r w:rsidRPr="00344217">
        <w:rPr>
          <w:b/>
          <w:bCs/>
          <w:lang w:val="en-US"/>
        </w:rPr>
        <w:t>:</w:t>
      </w:r>
    </w:p>
    <w:tbl>
      <w:tblPr>
        <w:tblStyle w:val="TableGrid"/>
        <w:tblpPr w:leftFromText="180" w:rightFromText="180" w:vertAnchor="text" w:horzAnchor="margin" w:tblpY="234"/>
        <w:tblW w:w="10471" w:type="dxa"/>
        <w:tblLook w:val="04A0" w:firstRow="1" w:lastRow="0" w:firstColumn="1" w:lastColumn="0" w:noHBand="0" w:noVBand="1"/>
      </w:tblPr>
      <w:tblGrid>
        <w:gridCol w:w="2421"/>
        <w:gridCol w:w="1514"/>
        <w:gridCol w:w="2443"/>
        <w:gridCol w:w="1952"/>
        <w:gridCol w:w="2141"/>
      </w:tblGrid>
      <w:tr w:rsidR="00344217" w:rsidRPr="0045191F" w14:paraId="4F567EB8" w14:textId="77777777" w:rsidTr="00344217">
        <w:trPr>
          <w:trHeight w:val="509"/>
        </w:trPr>
        <w:tc>
          <w:tcPr>
            <w:tcW w:w="2478" w:type="dxa"/>
          </w:tcPr>
          <w:p w14:paraId="26A3EC6A" w14:textId="77777777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Version</w:t>
            </w:r>
          </w:p>
        </w:tc>
        <w:tc>
          <w:tcPr>
            <w:tcW w:w="1395" w:type="dxa"/>
          </w:tcPr>
          <w:p w14:paraId="79B170ED" w14:textId="77777777" w:rsidR="00344217" w:rsidRDefault="00344217" w:rsidP="0034421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Date</w:t>
            </w:r>
          </w:p>
        </w:tc>
        <w:tc>
          <w:tcPr>
            <w:tcW w:w="2443" w:type="dxa"/>
          </w:tcPr>
          <w:p w14:paraId="27462CCF" w14:textId="77777777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Author/Changed by</w:t>
            </w:r>
          </w:p>
        </w:tc>
        <w:tc>
          <w:tcPr>
            <w:tcW w:w="1995" w:type="dxa"/>
          </w:tcPr>
          <w:p w14:paraId="4A31CCA7" w14:textId="77777777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Status</w:t>
            </w:r>
          </w:p>
        </w:tc>
        <w:tc>
          <w:tcPr>
            <w:tcW w:w="2160" w:type="dxa"/>
          </w:tcPr>
          <w:p w14:paraId="7384F922" w14:textId="77777777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 xml:space="preserve">Change Description </w:t>
            </w:r>
          </w:p>
        </w:tc>
      </w:tr>
      <w:tr w:rsidR="00344217" w:rsidRPr="0045191F" w14:paraId="0769DF71" w14:textId="77777777" w:rsidTr="00344217">
        <w:trPr>
          <w:trHeight w:val="509"/>
        </w:trPr>
        <w:tc>
          <w:tcPr>
            <w:tcW w:w="2478" w:type="dxa"/>
          </w:tcPr>
          <w:p w14:paraId="44482BF0" w14:textId="4939D931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V1.0</w:t>
            </w:r>
          </w:p>
        </w:tc>
        <w:tc>
          <w:tcPr>
            <w:tcW w:w="1395" w:type="dxa"/>
          </w:tcPr>
          <w:p w14:paraId="1FCA80E3" w14:textId="7E08708F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20191212</w:t>
            </w:r>
          </w:p>
        </w:tc>
        <w:tc>
          <w:tcPr>
            <w:tcW w:w="2443" w:type="dxa"/>
          </w:tcPr>
          <w:p w14:paraId="2FCFF809" w14:textId="77777777" w:rsidR="00344217" w:rsidRPr="00344217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4421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Patrick Chimezie</w:t>
            </w:r>
          </w:p>
          <w:p w14:paraId="36BF511E" w14:textId="2F30F986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</w:p>
        </w:tc>
        <w:tc>
          <w:tcPr>
            <w:tcW w:w="1995" w:type="dxa"/>
          </w:tcPr>
          <w:p w14:paraId="6497BEC4" w14:textId="41DE1A7C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Draft</w:t>
            </w:r>
          </w:p>
        </w:tc>
        <w:tc>
          <w:tcPr>
            <w:tcW w:w="2160" w:type="dxa"/>
          </w:tcPr>
          <w:p w14:paraId="2C7E615C" w14:textId="7C42CD88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Update table of contents</w:t>
            </w:r>
          </w:p>
        </w:tc>
      </w:tr>
      <w:tr w:rsidR="00344217" w:rsidRPr="00344217" w14:paraId="084B1D2B" w14:textId="77777777" w:rsidTr="00344217">
        <w:trPr>
          <w:trHeight w:val="244"/>
        </w:trPr>
        <w:tc>
          <w:tcPr>
            <w:tcW w:w="2478" w:type="dxa"/>
          </w:tcPr>
          <w:p w14:paraId="03AD9D70" w14:textId="4D4B7265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V2.0</w:t>
            </w:r>
          </w:p>
        </w:tc>
        <w:tc>
          <w:tcPr>
            <w:tcW w:w="1395" w:type="dxa"/>
          </w:tcPr>
          <w:p w14:paraId="367D8BAF" w14:textId="355F1FCC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20191213</w:t>
            </w:r>
          </w:p>
        </w:tc>
        <w:tc>
          <w:tcPr>
            <w:tcW w:w="2443" w:type="dxa"/>
          </w:tcPr>
          <w:p w14:paraId="76E51D79" w14:textId="3AE850FA" w:rsidR="00344217" w:rsidRPr="00344217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4421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Patrick Chimezie</w:t>
            </w:r>
            <w:r w:rsidR="008E30E6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/Veena Ramappa</w:t>
            </w:r>
          </w:p>
          <w:p w14:paraId="096482AF" w14:textId="2DECF7A4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</w:p>
        </w:tc>
        <w:tc>
          <w:tcPr>
            <w:tcW w:w="1995" w:type="dxa"/>
          </w:tcPr>
          <w:p w14:paraId="6FF61956" w14:textId="0ACC5426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Final</w:t>
            </w:r>
          </w:p>
        </w:tc>
        <w:tc>
          <w:tcPr>
            <w:tcW w:w="2160" w:type="dxa"/>
          </w:tcPr>
          <w:p w14:paraId="4F36E70F" w14:textId="651F9573" w:rsidR="00344217" w:rsidRPr="0045191F" w:rsidRDefault="00344217" w:rsidP="00344217">
            <w:pPr>
              <w:jc w:val="center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Updated the font and table of contents</w:t>
            </w:r>
          </w:p>
        </w:tc>
      </w:tr>
    </w:tbl>
    <w:p w14:paraId="38001309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lang w:val="en-GB"/>
        </w:rPr>
      </w:pPr>
    </w:p>
    <w:p w14:paraId="75E71FE0" w14:textId="4D55473A" w:rsidR="00FA78F5" w:rsidRPr="00470722" w:rsidRDefault="00470722" w:rsidP="00470722">
      <w:pPr>
        <w:pStyle w:val="Heading1"/>
        <w:rPr>
          <w:b/>
          <w:bCs/>
        </w:rPr>
      </w:pPr>
      <w:bookmarkStart w:id="1" w:name="_Toc27128907"/>
      <w:r w:rsidRPr="00470722">
        <w:rPr>
          <w:b/>
          <w:bCs/>
        </w:rPr>
        <w:t>INTRODUCTION:</w:t>
      </w:r>
      <w:bookmarkEnd w:id="1"/>
    </w:p>
    <w:p w14:paraId="3EBECBE3" w14:textId="77777777" w:rsidR="00FA78F5" w:rsidRDefault="00FA78F5" w:rsidP="00FA78F5">
      <w:pPr>
        <w:autoSpaceDE w:val="0"/>
        <w:autoSpaceDN w:val="0"/>
        <w:adjustRightInd w:val="0"/>
        <w:rPr>
          <w:color w:val="000000"/>
          <w:sz w:val="32"/>
          <w:szCs w:val="32"/>
          <w:lang w:val="en-GB"/>
        </w:rPr>
      </w:pPr>
    </w:p>
    <w:p w14:paraId="38A09284" w14:textId="06800128" w:rsidR="00FA78F5" w:rsidRPr="007D0150" w:rsidRDefault="00FA78F5" w:rsidP="00FA78F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32"/>
          <w:szCs w:val="32"/>
          <w:lang w:val="en-GB"/>
        </w:rPr>
      </w:pPr>
      <w:r w:rsidRPr="007D0150">
        <w:rPr>
          <w:rFonts w:asciiTheme="minorHAnsi" w:hAnsiTheme="minorHAnsi" w:cstheme="minorHAnsi"/>
          <w:color w:val="000000"/>
          <w:sz w:val="32"/>
          <w:szCs w:val="32"/>
          <w:lang w:val="en-GB"/>
        </w:rPr>
        <w:t xml:space="preserve">The web application provides an interface for the online grocery </w:t>
      </w:r>
      <w:r w:rsidR="00EB31E1" w:rsidRPr="007D0150">
        <w:rPr>
          <w:rFonts w:asciiTheme="minorHAnsi" w:hAnsiTheme="minorHAnsi" w:cstheme="minorHAnsi"/>
          <w:color w:val="000000"/>
          <w:sz w:val="32"/>
          <w:szCs w:val="32"/>
          <w:lang w:val="en-GB"/>
        </w:rPr>
        <w:t>store and</w:t>
      </w:r>
      <w:r w:rsidRPr="007D0150">
        <w:rPr>
          <w:rFonts w:asciiTheme="minorHAnsi" w:hAnsiTheme="minorHAnsi" w:cstheme="minorHAnsi"/>
          <w:color w:val="000000"/>
          <w:sz w:val="32"/>
          <w:szCs w:val="32"/>
          <w:lang w:val="en-GB"/>
        </w:rPr>
        <w:t xml:space="preserve"> enables the end users to register to the system online, select the grocery items of their choice from the menu list, and order grocery items online. </w:t>
      </w:r>
    </w:p>
    <w:p w14:paraId="03219DA2" w14:textId="77777777" w:rsidR="00FA78F5" w:rsidRPr="007D0150" w:rsidRDefault="00FA78F5" w:rsidP="00FA78F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32"/>
          <w:szCs w:val="32"/>
          <w:lang w:val="en-GB"/>
        </w:rPr>
      </w:pPr>
    </w:p>
    <w:p w14:paraId="3BA914DC" w14:textId="77777777" w:rsidR="00FA78F5" w:rsidRPr="007D0150" w:rsidRDefault="00FA78F5" w:rsidP="00FA78F5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32"/>
          <w:szCs w:val="32"/>
          <w:lang w:val="en-GB"/>
        </w:rPr>
      </w:pPr>
      <w:r w:rsidRPr="007D0150">
        <w:rPr>
          <w:rFonts w:asciiTheme="minorHAnsi" w:hAnsiTheme="minorHAnsi" w:cstheme="minorHAnsi"/>
          <w:color w:val="000000"/>
          <w:sz w:val="32"/>
          <w:szCs w:val="32"/>
          <w:lang w:val="en-GB"/>
        </w:rPr>
        <w:lastRenderedPageBreak/>
        <w:t>This User Guide document explains the step-by-step procedures on how the end users can use the online application. It explains how he/she can register, login, navigate through the webpages, and make orders from the menu list.</w:t>
      </w:r>
    </w:p>
    <w:p w14:paraId="609220ED" w14:textId="77777777" w:rsidR="00FA78F5" w:rsidRDefault="00FA78F5" w:rsidP="00FA78F5">
      <w:pPr>
        <w:autoSpaceDE w:val="0"/>
        <w:autoSpaceDN w:val="0"/>
        <w:adjustRightInd w:val="0"/>
        <w:rPr>
          <w:b/>
          <w:bCs/>
          <w:color w:val="000000"/>
          <w:sz w:val="36"/>
          <w:szCs w:val="36"/>
          <w:lang w:val="en-GB"/>
        </w:rPr>
      </w:pPr>
    </w:p>
    <w:p w14:paraId="61060F3E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4083B3FC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179CAB0F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705B1020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6932E751" w14:textId="1C120DC4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7BA6CEAC" w14:textId="77777777" w:rsidR="00C515A2" w:rsidRDefault="00C515A2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44A8346B" w14:textId="77777777" w:rsidR="00116096" w:rsidRDefault="00116096" w:rsidP="009142D7">
      <w:pPr>
        <w:pStyle w:val="Heading1"/>
        <w:rPr>
          <w:b/>
          <w:bCs/>
          <w:lang w:val="en-GB"/>
        </w:rPr>
      </w:pPr>
    </w:p>
    <w:p w14:paraId="60E0EFFB" w14:textId="2A1D6493" w:rsidR="00FA78F5" w:rsidRDefault="00FA78F5" w:rsidP="009142D7">
      <w:pPr>
        <w:pStyle w:val="Heading1"/>
        <w:rPr>
          <w:b/>
          <w:bCs/>
          <w:lang w:val="en-GB"/>
        </w:rPr>
      </w:pPr>
      <w:bookmarkStart w:id="2" w:name="_Toc27128908"/>
      <w:r w:rsidRPr="009142D7">
        <w:rPr>
          <w:b/>
          <w:bCs/>
          <w:lang w:val="en-GB"/>
        </w:rPr>
        <w:t>Application Home page:</w:t>
      </w:r>
      <w:bookmarkEnd w:id="2"/>
      <w:r w:rsidRPr="009142D7">
        <w:rPr>
          <w:b/>
          <w:bCs/>
          <w:lang w:val="en-GB"/>
        </w:rPr>
        <w:t xml:space="preserve"> </w:t>
      </w:r>
    </w:p>
    <w:p w14:paraId="1994F761" w14:textId="77777777" w:rsidR="009142D7" w:rsidRPr="009142D7" w:rsidRDefault="009142D7" w:rsidP="009142D7">
      <w:pPr>
        <w:rPr>
          <w:lang w:val="en-GB"/>
        </w:rPr>
      </w:pPr>
    </w:p>
    <w:p w14:paraId="2A689960" w14:textId="52CEE5E8" w:rsidR="0005310F" w:rsidRPr="007D0150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lang w:val="en-GB"/>
        </w:rPr>
      </w:pPr>
      <w:r w:rsidRPr="007D0150">
        <w:rPr>
          <w:rFonts w:asciiTheme="minorHAnsi" w:hAnsiTheme="minorHAnsi" w:cstheme="minorHAnsi"/>
          <w:color w:val="000000"/>
          <w:sz w:val="32"/>
          <w:szCs w:val="32"/>
          <w:lang w:val="en-GB"/>
        </w:rPr>
        <w:t xml:space="preserve">The front page of the Online Grocery </w:t>
      </w:r>
      <w:r w:rsidR="0005310F" w:rsidRPr="007D0150">
        <w:rPr>
          <w:rFonts w:asciiTheme="minorHAnsi" w:hAnsiTheme="minorHAnsi" w:cstheme="minorHAnsi"/>
          <w:color w:val="000000"/>
          <w:sz w:val="32"/>
          <w:szCs w:val="32"/>
          <w:lang w:val="en-GB"/>
        </w:rPr>
        <w:t>System is shown below:</w:t>
      </w:r>
    </w:p>
    <w:p w14:paraId="2AEA4EB8" w14:textId="77777777" w:rsidR="0005310F" w:rsidRDefault="0005310F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lang w:val="en-GB"/>
        </w:rPr>
      </w:pPr>
    </w:p>
    <w:p w14:paraId="30635D0E" w14:textId="62DCFC7B" w:rsidR="00FA78F5" w:rsidRDefault="0005310F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lang w:val="en-GB"/>
        </w:rPr>
      </w:pPr>
      <w:r w:rsidRPr="0005310F">
        <w:rPr>
          <w:b/>
          <w:bCs/>
          <w:color w:val="000000"/>
          <w:sz w:val="36"/>
          <w:szCs w:val="36"/>
          <w:lang w:val="en-GB"/>
        </w:rPr>
        <w:lastRenderedPageBreak/>
        <w:drawing>
          <wp:inline distT="0" distB="0" distL="0" distR="0" wp14:anchorId="67873234" wp14:editId="02B7EEAC">
            <wp:extent cx="5640512" cy="4324903"/>
            <wp:effectExtent l="0" t="0" r="0" b="6350"/>
            <wp:docPr id="1" name="Picture 1" descr="A screenshot of a social media post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810" cy="43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8F5">
        <w:rPr>
          <w:color w:val="000000"/>
          <w:sz w:val="32"/>
          <w:szCs w:val="32"/>
          <w:lang w:val="en-GB"/>
        </w:rPr>
        <w:t xml:space="preserve"> </w:t>
      </w:r>
    </w:p>
    <w:p w14:paraId="6EF5B900" w14:textId="106C392E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63C729D0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6A9BF14B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7B84B730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2D74B0B0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5321FD0C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lang w:val="en-GB"/>
        </w:rPr>
      </w:pPr>
    </w:p>
    <w:p w14:paraId="59F59857" w14:textId="03EFBE9F" w:rsidR="00FA78F5" w:rsidRDefault="00FA78F5" w:rsidP="00116096">
      <w:pPr>
        <w:pStyle w:val="Heading1"/>
        <w:rPr>
          <w:b/>
          <w:bCs/>
          <w:lang w:val="en-GB"/>
        </w:rPr>
      </w:pPr>
      <w:bookmarkStart w:id="3" w:name="_Toc27128909"/>
      <w:r w:rsidRPr="00116096">
        <w:rPr>
          <w:b/>
          <w:bCs/>
          <w:lang w:val="en-GB"/>
        </w:rPr>
        <w:t>Login:</w:t>
      </w:r>
      <w:bookmarkEnd w:id="3"/>
    </w:p>
    <w:p w14:paraId="1F7093C2" w14:textId="77777777" w:rsidR="00116096" w:rsidRPr="00116096" w:rsidRDefault="00116096" w:rsidP="00116096">
      <w:pPr>
        <w:rPr>
          <w:lang w:val="en-GB"/>
        </w:rPr>
      </w:pPr>
    </w:p>
    <w:p w14:paraId="3DE2196C" w14:textId="28EA7742" w:rsidR="00FA78F5" w:rsidRPr="007D0150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7D0150">
        <w:rPr>
          <w:rFonts w:asciiTheme="minorHAnsi" w:hAnsiTheme="minorHAnsi" w:cstheme="minorHAnsi"/>
          <w:color w:val="000000"/>
          <w:sz w:val="32"/>
          <w:szCs w:val="32"/>
          <w:lang w:val="en-GB"/>
        </w:rPr>
        <w:t xml:space="preserve">Go to Login, type in your email address and password, and click on </w:t>
      </w:r>
      <w:r w:rsidRPr="007D0150">
        <w:rPr>
          <w:rFonts w:asciiTheme="minorHAnsi" w:hAnsiTheme="minorHAnsi" w:cstheme="minorHAnsi"/>
          <w:b/>
          <w:bCs/>
          <w:color w:val="000000"/>
          <w:sz w:val="32"/>
          <w:szCs w:val="32"/>
          <w:lang w:val="en-GB"/>
        </w:rPr>
        <w:t>“</w:t>
      </w:r>
      <w:r w:rsidRPr="007D0150">
        <w:rPr>
          <w:rFonts w:asciiTheme="minorHAnsi" w:hAnsiTheme="minorHAnsi" w:cstheme="minorHAnsi"/>
          <w:b/>
          <w:bCs/>
          <w:color w:val="000000"/>
          <w:sz w:val="32"/>
          <w:szCs w:val="32"/>
          <w:u w:val="single" w:color="000000"/>
          <w:lang w:val="en-GB"/>
        </w:rPr>
        <w:t>Login</w:t>
      </w:r>
      <w:r w:rsidRPr="007D0150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>”</w:t>
      </w:r>
      <w:r w:rsidRPr="007D0150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 button</w:t>
      </w:r>
      <w:r w:rsidR="00116096" w:rsidRPr="007D0150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.</w:t>
      </w:r>
    </w:p>
    <w:p w14:paraId="0D5CDDAA" w14:textId="77777777" w:rsidR="00EA6B2C" w:rsidRDefault="00EA6B2C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u w:color="000000"/>
          <w:lang w:val="en-GB"/>
        </w:rPr>
      </w:pPr>
    </w:p>
    <w:p w14:paraId="25F61994" w14:textId="25A61456" w:rsidR="00FA78F5" w:rsidRDefault="00EA6B2C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u w:color="000000"/>
          <w:lang w:val="en-GB"/>
        </w:rPr>
      </w:pPr>
      <w:r w:rsidRPr="00EA6B2C">
        <w:rPr>
          <w:color w:val="000000"/>
          <w:sz w:val="32"/>
          <w:szCs w:val="32"/>
          <w:u w:color="000000"/>
          <w:lang w:val="en-GB"/>
        </w:rPr>
        <w:drawing>
          <wp:inline distT="0" distB="0" distL="0" distR="0" wp14:anchorId="6F66F949" wp14:editId="11421136">
            <wp:extent cx="5959011" cy="45821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5739" cy="46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855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u w:color="000000"/>
          <w:lang w:val="en-GB"/>
        </w:rPr>
      </w:pPr>
    </w:p>
    <w:p w14:paraId="4EF25F5A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u w:color="000000"/>
          <w:lang w:val="en-GB"/>
        </w:rPr>
      </w:pPr>
    </w:p>
    <w:p w14:paraId="4340DDE1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u w:color="000000"/>
          <w:lang w:val="en-GB"/>
        </w:rPr>
      </w:pPr>
    </w:p>
    <w:p w14:paraId="7A847C18" w14:textId="77777777" w:rsidR="00FA78F5" w:rsidRDefault="00FA78F5" w:rsidP="00195AC6">
      <w:pPr>
        <w:autoSpaceDE w:val="0"/>
        <w:autoSpaceDN w:val="0"/>
        <w:adjustRightInd w:val="0"/>
        <w:spacing w:after="240" w:line="440" w:lineRule="atLeast"/>
        <w:rPr>
          <w:color w:val="000000"/>
          <w:u w:color="000000"/>
          <w:lang w:val="en-GB"/>
        </w:rPr>
      </w:pPr>
    </w:p>
    <w:p w14:paraId="4799AF09" w14:textId="0F955AB9" w:rsidR="00FA78F5" w:rsidRDefault="00FA78F5" w:rsidP="007D0150">
      <w:pPr>
        <w:pStyle w:val="Heading1"/>
        <w:rPr>
          <w:b/>
          <w:bCs/>
          <w:u w:color="000000"/>
          <w:lang w:val="en-GB"/>
        </w:rPr>
      </w:pPr>
      <w:bookmarkStart w:id="4" w:name="_Toc27128910"/>
      <w:r w:rsidRPr="007D0150">
        <w:rPr>
          <w:b/>
          <w:bCs/>
          <w:u w:color="000000"/>
          <w:lang w:val="en-GB"/>
        </w:rPr>
        <w:t>Successful Login Dashboard:</w:t>
      </w:r>
      <w:bookmarkEnd w:id="4"/>
    </w:p>
    <w:p w14:paraId="6FC62832" w14:textId="77777777" w:rsidR="007D0150" w:rsidRPr="007D0150" w:rsidRDefault="007D0150" w:rsidP="007D0150">
      <w:pPr>
        <w:rPr>
          <w:lang w:val="en-GB"/>
        </w:rPr>
      </w:pPr>
    </w:p>
    <w:p w14:paraId="6DDCD218" w14:textId="63429BA6" w:rsidR="00FA78F5" w:rsidRPr="007D0150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7D0150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Successful login will lead to the page where user can see his/her name on the web page</w:t>
      </w:r>
      <w:r w:rsidR="007D0150" w:rsidRPr="007D0150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.</w:t>
      </w:r>
    </w:p>
    <w:p w14:paraId="54E07577" w14:textId="0D5A24CC" w:rsidR="00C032A2" w:rsidRDefault="00195AC6" w:rsidP="00195AC6">
      <w:pPr>
        <w:autoSpaceDE w:val="0"/>
        <w:autoSpaceDN w:val="0"/>
        <w:adjustRightInd w:val="0"/>
        <w:spacing w:after="240" w:line="440" w:lineRule="atLeast"/>
        <w:rPr>
          <w:color w:val="000000"/>
          <w:u w:color="000000"/>
          <w:lang w:val="en-GB"/>
        </w:rPr>
      </w:pPr>
      <w:r w:rsidRPr="00195AC6">
        <w:rPr>
          <w:color w:val="000000"/>
          <w:u w:color="000000"/>
          <w:lang w:val="en-GB"/>
        </w:rPr>
        <w:lastRenderedPageBreak/>
        <w:drawing>
          <wp:inline distT="0" distB="0" distL="0" distR="0" wp14:anchorId="72AD3113" wp14:editId="2299F6B8">
            <wp:extent cx="6071870" cy="1109609"/>
            <wp:effectExtent l="0" t="0" r="0" b="0"/>
            <wp:docPr id="4" name="Picture 4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8829" cy="11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264" w14:textId="77777777" w:rsidR="007D0150" w:rsidRDefault="007D0150" w:rsidP="00195AC6">
      <w:pPr>
        <w:autoSpaceDE w:val="0"/>
        <w:autoSpaceDN w:val="0"/>
        <w:adjustRightInd w:val="0"/>
        <w:spacing w:after="240" w:line="440" w:lineRule="atLeast"/>
        <w:rPr>
          <w:color w:val="000000"/>
          <w:u w:color="000000"/>
          <w:lang w:val="en-GB"/>
        </w:rPr>
      </w:pPr>
    </w:p>
    <w:p w14:paraId="5D54F383" w14:textId="495FAD94" w:rsidR="00FA78F5" w:rsidRDefault="00FA78F5" w:rsidP="007D0150">
      <w:pPr>
        <w:pStyle w:val="Heading1"/>
        <w:rPr>
          <w:b/>
          <w:bCs/>
          <w:u w:color="000000"/>
          <w:lang w:val="en-GB"/>
        </w:rPr>
      </w:pPr>
      <w:bookmarkStart w:id="5" w:name="_Toc27128911"/>
      <w:r w:rsidRPr="007D0150">
        <w:rPr>
          <w:b/>
          <w:bCs/>
          <w:u w:color="000000"/>
          <w:lang w:val="en-GB"/>
        </w:rPr>
        <w:t>Unsuccessful Login &amp; Sign Up Notification:</w:t>
      </w:r>
      <w:bookmarkEnd w:id="5"/>
    </w:p>
    <w:p w14:paraId="7692EC24" w14:textId="77777777" w:rsidR="007D0150" w:rsidRPr="007D0150" w:rsidRDefault="007D0150" w:rsidP="007D0150">
      <w:pPr>
        <w:rPr>
          <w:lang w:val="en-GB"/>
        </w:rPr>
      </w:pPr>
    </w:p>
    <w:p w14:paraId="1F0EDA55" w14:textId="4FFA08BC" w:rsidR="00FA78F5" w:rsidRPr="007D0150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7D0150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Unsuccessful login will lead you to web page where the user will be shown a message to signup and the login as below</w:t>
      </w:r>
      <w:r w:rsidR="007D0150" w:rsidRPr="007D0150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.</w:t>
      </w:r>
    </w:p>
    <w:p w14:paraId="17DABE61" w14:textId="274BF987" w:rsidR="00FA78F5" w:rsidRDefault="00C032A2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C032A2">
        <w:rPr>
          <w:b/>
          <w:bCs/>
          <w:color w:val="000000"/>
          <w:sz w:val="36"/>
          <w:szCs w:val="36"/>
          <w:u w:color="000000"/>
          <w:lang w:val="en-GB"/>
        </w:rPr>
        <w:drawing>
          <wp:inline distT="0" distB="0" distL="0" distR="0" wp14:anchorId="28B06877" wp14:editId="1D84C830">
            <wp:extent cx="5948081" cy="2845941"/>
            <wp:effectExtent l="0" t="0" r="0" b="0"/>
            <wp:docPr id="5" name="Picture 5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129" cy="28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5E5D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</w:p>
    <w:p w14:paraId="41001C25" w14:textId="77777777" w:rsidR="00FA78F5" w:rsidRDefault="00FA78F5" w:rsidP="007D0150">
      <w:pPr>
        <w:autoSpaceDE w:val="0"/>
        <w:autoSpaceDN w:val="0"/>
        <w:adjustRightInd w:val="0"/>
        <w:spacing w:after="240" w:line="440" w:lineRule="atLeast"/>
        <w:rPr>
          <w:color w:val="000000"/>
          <w:u w:color="000000"/>
          <w:lang w:val="en-GB"/>
        </w:rPr>
      </w:pPr>
    </w:p>
    <w:p w14:paraId="2ADF456B" w14:textId="35DE2C85" w:rsidR="00574984" w:rsidRDefault="00FA78F5" w:rsidP="006C58F7">
      <w:pPr>
        <w:pStyle w:val="Heading1"/>
        <w:rPr>
          <w:b/>
          <w:bCs/>
          <w:u w:color="000000"/>
          <w:lang w:val="en-GB"/>
        </w:rPr>
      </w:pPr>
      <w:bookmarkStart w:id="6" w:name="_Toc27128912"/>
      <w:r w:rsidRPr="006C58F7">
        <w:rPr>
          <w:b/>
          <w:bCs/>
          <w:u w:color="000000"/>
          <w:lang w:val="en-GB"/>
        </w:rPr>
        <w:t>Registration &amp; Sign Up:</w:t>
      </w:r>
      <w:bookmarkEnd w:id="6"/>
    </w:p>
    <w:p w14:paraId="275EC309" w14:textId="77777777" w:rsidR="006C58F7" w:rsidRPr="006C58F7" w:rsidRDefault="006C58F7" w:rsidP="006C58F7">
      <w:pPr>
        <w:rPr>
          <w:lang w:val="en-GB"/>
        </w:rPr>
      </w:pPr>
    </w:p>
    <w:p w14:paraId="2E3B77AF" w14:textId="61C5E3EB" w:rsidR="00FA78F5" w:rsidRPr="006C58F7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User can </w:t>
      </w:r>
      <w:proofErr w:type="spellStart"/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signup</w:t>
      </w:r>
      <w:proofErr w:type="spellEnd"/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 through signup tab on the main page, and then login</w:t>
      </w:r>
      <w:r w:rsidR="006C58F7"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.</w:t>
      </w:r>
    </w:p>
    <w:p w14:paraId="727D4B9D" w14:textId="77777777" w:rsidR="00804C00" w:rsidRDefault="00804C00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u w:color="000000"/>
          <w:lang w:val="en-GB"/>
        </w:rPr>
      </w:pPr>
    </w:p>
    <w:p w14:paraId="3BB53E49" w14:textId="5533B9E8" w:rsidR="00FA78F5" w:rsidRPr="00CE72CC" w:rsidRDefault="00386953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386953">
        <w:rPr>
          <w:b/>
          <w:bCs/>
          <w:color w:val="000000"/>
          <w:sz w:val="36"/>
          <w:szCs w:val="36"/>
          <w:u w:color="000000"/>
          <w:lang w:val="en-GB"/>
        </w:rPr>
        <w:lastRenderedPageBreak/>
        <w:drawing>
          <wp:inline distT="0" distB="0" distL="0" distR="0" wp14:anchorId="53302E68" wp14:editId="7186A34D">
            <wp:extent cx="5732656" cy="4479533"/>
            <wp:effectExtent l="0" t="0" r="0" b="3810"/>
            <wp:docPr id="6" name="Picture 6" descr="A picture containing tree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00" cy="450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4DE3" w14:textId="7FC59D7C" w:rsidR="00FA78F5" w:rsidRDefault="00FA78F5" w:rsidP="006C58F7">
      <w:pPr>
        <w:pStyle w:val="Heading1"/>
        <w:rPr>
          <w:b/>
          <w:bCs/>
          <w:u w:color="000000"/>
          <w:lang w:val="en-GB"/>
        </w:rPr>
      </w:pPr>
      <w:bookmarkStart w:id="7" w:name="_Toc27128913"/>
      <w:r w:rsidRPr="006C58F7">
        <w:rPr>
          <w:b/>
          <w:bCs/>
          <w:u w:color="000000"/>
          <w:lang w:val="en-GB"/>
        </w:rPr>
        <w:t>Grocery Categories:</w:t>
      </w:r>
      <w:bookmarkEnd w:id="7"/>
    </w:p>
    <w:p w14:paraId="5B37AC8F" w14:textId="77777777" w:rsidR="006C58F7" w:rsidRPr="006C58F7" w:rsidRDefault="006C58F7" w:rsidP="006C58F7">
      <w:pPr>
        <w:rPr>
          <w:lang w:val="en-GB"/>
        </w:rPr>
      </w:pPr>
    </w:p>
    <w:p w14:paraId="6C6FCF5C" w14:textId="77777777" w:rsidR="00FA78F5" w:rsidRPr="006C58F7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Successful login of the user will be seen in below webpage with logged in username at the top right corner. </w:t>
      </w:r>
    </w:p>
    <w:p w14:paraId="1872EAB8" w14:textId="77777777" w:rsidR="00FA78F5" w:rsidRPr="006C58F7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b/>
          <w:bCs/>
          <w:color w:val="000000"/>
          <w:sz w:val="36"/>
          <w:szCs w:val="36"/>
          <w:u w:color="000000"/>
          <w:lang w:val="en-GB"/>
        </w:rPr>
      </w:pPr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The two categories of the groceries (“</w:t>
      </w:r>
      <w:r w:rsidRPr="006C58F7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>Vegetables</w:t>
      </w:r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” and “</w:t>
      </w:r>
      <w:r w:rsidRPr="006C58F7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>Fruits</w:t>
      </w:r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”) will be displayed on the screen to the user. The customer can navigate to the page of his/her choice by making selection according to the items he/she wants to buy. </w:t>
      </w:r>
    </w:p>
    <w:p w14:paraId="0BA356B6" w14:textId="77777777" w:rsidR="00FA78F5" w:rsidRDefault="00FA78F5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</w:p>
    <w:p w14:paraId="125FE310" w14:textId="77777777" w:rsidR="00960607" w:rsidRDefault="00CE72CC" w:rsidP="00960607">
      <w:pPr>
        <w:autoSpaceDE w:val="0"/>
        <w:autoSpaceDN w:val="0"/>
        <w:adjustRightInd w:val="0"/>
        <w:spacing w:after="240" w:line="440" w:lineRule="atLeast"/>
        <w:rPr>
          <w:color w:val="000000"/>
          <w:u w:color="000000"/>
          <w:lang w:val="en-GB"/>
        </w:rPr>
      </w:pPr>
      <w:r w:rsidRPr="00CE72CC">
        <w:rPr>
          <w:b/>
          <w:bCs/>
          <w:color w:val="000000"/>
          <w:sz w:val="36"/>
          <w:szCs w:val="36"/>
          <w:u w:color="000000"/>
          <w:lang w:val="en-GB"/>
        </w:rPr>
        <w:lastRenderedPageBreak/>
        <w:drawing>
          <wp:inline distT="0" distB="0" distL="0" distR="0" wp14:anchorId="136CEB13" wp14:editId="05DF733B">
            <wp:extent cx="5866130" cy="51576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541" cy="5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8F5">
        <w:rPr>
          <w:color w:val="000000"/>
          <w:u w:color="000000"/>
          <w:lang w:val="en-GB"/>
        </w:rPr>
        <w:tab/>
      </w:r>
    </w:p>
    <w:p w14:paraId="0A49C8B5" w14:textId="03968E45" w:rsidR="00FA78F5" w:rsidRPr="00960607" w:rsidRDefault="00FA78F5" w:rsidP="00960607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>
        <w:rPr>
          <w:color w:val="000000"/>
          <w:u w:color="000000"/>
          <w:lang w:val="en-GB"/>
        </w:rPr>
        <w:tab/>
      </w:r>
    </w:p>
    <w:p w14:paraId="4BA56E0B" w14:textId="01E3D660" w:rsidR="00FA78F5" w:rsidRDefault="00FA78F5" w:rsidP="006C58F7">
      <w:pPr>
        <w:pStyle w:val="Heading1"/>
        <w:rPr>
          <w:b/>
          <w:bCs/>
          <w:u w:color="000000"/>
          <w:lang w:val="en-GB"/>
        </w:rPr>
      </w:pPr>
      <w:bookmarkStart w:id="8" w:name="_Toc27128914"/>
      <w:r w:rsidRPr="006C58F7">
        <w:rPr>
          <w:b/>
          <w:bCs/>
          <w:u w:color="000000"/>
          <w:lang w:val="en-GB"/>
        </w:rPr>
        <w:t>List of Products:</w:t>
      </w:r>
      <w:bookmarkEnd w:id="8"/>
    </w:p>
    <w:p w14:paraId="1CA3CDFC" w14:textId="77777777" w:rsidR="006C58F7" w:rsidRPr="006C58F7" w:rsidRDefault="006C58F7" w:rsidP="006C58F7">
      <w:pPr>
        <w:rPr>
          <w:lang w:val="en-GB"/>
        </w:rPr>
      </w:pPr>
    </w:p>
    <w:p w14:paraId="247B6EDE" w14:textId="77777777" w:rsidR="00FA78F5" w:rsidRPr="006C58F7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The page below is displayed when a user clicks on “</w:t>
      </w:r>
      <w:r w:rsidRPr="006C58F7">
        <w:rPr>
          <w:rFonts w:asciiTheme="minorHAnsi" w:hAnsiTheme="minorHAnsi" w:cstheme="minorHAnsi"/>
          <w:b/>
          <w:bCs/>
          <w:color w:val="000000"/>
          <w:sz w:val="32"/>
          <w:szCs w:val="32"/>
          <w:u w:val="single" w:color="000000"/>
          <w:lang w:val="en-GB"/>
        </w:rPr>
        <w:t>Vegetables</w:t>
      </w:r>
      <w:r w:rsidRPr="006C58F7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>”</w:t>
      </w:r>
      <w:r w:rsidRPr="006C58F7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. The customer can select they needed items from the list of vegetables.</w:t>
      </w:r>
    </w:p>
    <w:p w14:paraId="2E591071" w14:textId="62DF6D43" w:rsidR="00FA78F5" w:rsidRDefault="00FA78F5" w:rsidP="00901FCE">
      <w:pPr>
        <w:pStyle w:val="Heading2"/>
        <w:rPr>
          <w:b/>
          <w:bCs/>
          <w:u w:color="000000"/>
          <w:lang w:val="en-GB"/>
        </w:rPr>
      </w:pPr>
      <w:bookmarkStart w:id="9" w:name="_Toc27128915"/>
      <w:r w:rsidRPr="00901FCE">
        <w:rPr>
          <w:b/>
          <w:bCs/>
          <w:u w:color="000000"/>
          <w:lang w:val="en-GB"/>
        </w:rPr>
        <w:t>List of Vegetables</w:t>
      </w:r>
      <w:r w:rsidR="00603D31">
        <w:rPr>
          <w:b/>
          <w:bCs/>
          <w:u w:color="000000"/>
          <w:lang w:val="en-GB"/>
        </w:rPr>
        <w:t>:</w:t>
      </w:r>
      <w:bookmarkEnd w:id="9"/>
      <w:r w:rsidRPr="00901FCE">
        <w:rPr>
          <w:b/>
          <w:bCs/>
          <w:u w:color="000000"/>
          <w:lang w:val="en-GB"/>
        </w:rPr>
        <w:t xml:space="preserve"> </w:t>
      </w:r>
    </w:p>
    <w:p w14:paraId="341C5E30" w14:textId="77777777" w:rsidR="00901FCE" w:rsidRPr="00901FCE" w:rsidRDefault="00901FCE" w:rsidP="00901FCE">
      <w:pPr>
        <w:rPr>
          <w:lang w:val="en-GB"/>
        </w:rPr>
      </w:pPr>
    </w:p>
    <w:p w14:paraId="353506C7" w14:textId="6A44F017" w:rsidR="00FA78F5" w:rsidRDefault="00960607" w:rsidP="00960607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960607">
        <w:rPr>
          <w:b/>
          <w:bCs/>
          <w:color w:val="000000"/>
          <w:sz w:val="36"/>
          <w:szCs w:val="36"/>
          <w:u w:color="000000"/>
          <w:lang w:val="en-GB"/>
        </w:rPr>
        <w:lastRenderedPageBreak/>
        <w:drawing>
          <wp:inline distT="0" distB="0" distL="0" distR="0" wp14:anchorId="403D5B13" wp14:editId="06BA5C2A">
            <wp:extent cx="5609392" cy="4900773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909" cy="49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972A" w14:textId="77777777" w:rsidR="00960607" w:rsidRPr="00260681" w:rsidRDefault="00960607" w:rsidP="00960607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b/>
          <w:bCs/>
          <w:color w:val="000000"/>
          <w:sz w:val="36"/>
          <w:szCs w:val="36"/>
          <w:u w:color="000000"/>
          <w:lang w:val="en-GB"/>
        </w:rPr>
      </w:pPr>
    </w:p>
    <w:p w14:paraId="34AE8196" w14:textId="44A32D47" w:rsidR="00FA78F5" w:rsidRPr="00260681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The page below is displayed when a user clicks on 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>“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val="single" w:color="000000"/>
          <w:lang w:val="en-GB"/>
        </w:rPr>
        <w:t>Fruits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>”</w:t>
      </w: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. The customer can select they needed items from the list of fruits.</w:t>
      </w:r>
    </w:p>
    <w:p w14:paraId="25AE2246" w14:textId="07765D21" w:rsidR="00FA78F5" w:rsidRDefault="00FA78F5" w:rsidP="00603D31">
      <w:pPr>
        <w:pStyle w:val="Heading2"/>
        <w:rPr>
          <w:b/>
          <w:bCs/>
          <w:u w:color="000000"/>
          <w:lang w:val="en-GB"/>
        </w:rPr>
      </w:pPr>
      <w:bookmarkStart w:id="10" w:name="_Toc27128916"/>
      <w:r w:rsidRPr="00603D31">
        <w:rPr>
          <w:b/>
          <w:bCs/>
          <w:u w:color="000000"/>
          <w:lang w:val="en-GB"/>
        </w:rPr>
        <w:t>List of Fruits</w:t>
      </w:r>
      <w:r w:rsidR="00603D31">
        <w:rPr>
          <w:b/>
          <w:bCs/>
          <w:u w:color="000000"/>
          <w:lang w:val="en-GB"/>
        </w:rPr>
        <w:t>:</w:t>
      </w:r>
      <w:bookmarkEnd w:id="10"/>
    </w:p>
    <w:p w14:paraId="46043D73" w14:textId="77777777" w:rsidR="00603D31" w:rsidRPr="00603D31" w:rsidRDefault="00603D31" w:rsidP="00603D31">
      <w:pPr>
        <w:rPr>
          <w:lang w:val="en-GB"/>
        </w:rPr>
      </w:pPr>
    </w:p>
    <w:p w14:paraId="6E0F6BE8" w14:textId="7F7E44AF" w:rsidR="00FA78F5" w:rsidRDefault="00574984" w:rsidP="00CF2D58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574984">
        <w:rPr>
          <w:b/>
          <w:bCs/>
          <w:color w:val="000000"/>
          <w:sz w:val="36"/>
          <w:szCs w:val="36"/>
          <w:u w:color="000000"/>
          <w:lang w:val="en-GB"/>
        </w:rPr>
        <w:lastRenderedPageBreak/>
        <w:drawing>
          <wp:inline distT="0" distB="0" distL="0" distR="0" wp14:anchorId="1D6ED6CD" wp14:editId="68E843C0">
            <wp:extent cx="5650230" cy="5116530"/>
            <wp:effectExtent l="0" t="0" r="1270" b="1905"/>
            <wp:docPr id="9" name="Picture 9" descr="A picture containing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798" cy="5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DD5E" w14:textId="77777777" w:rsidR="00CF2D58" w:rsidRPr="00CF2D58" w:rsidRDefault="00CF2D58" w:rsidP="00CF2D58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</w:p>
    <w:p w14:paraId="60AB9505" w14:textId="40D26EAB" w:rsidR="00FA78F5" w:rsidRDefault="00FA78F5" w:rsidP="00260681">
      <w:pPr>
        <w:pStyle w:val="Heading1"/>
        <w:rPr>
          <w:b/>
          <w:bCs/>
          <w:u w:color="000000"/>
          <w:lang w:val="en-GB"/>
        </w:rPr>
      </w:pPr>
      <w:bookmarkStart w:id="11" w:name="_Toc27128917"/>
      <w:r w:rsidRPr="00260681">
        <w:rPr>
          <w:b/>
          <w:bCs/>
          <w:u w:color="000000"/>
          <w:lang w:val="en-GB"/>
        </w:rPr>
        <w:t>Making an Order:</w:t>
      </w:r>
      <w:bookmarkEnd w:id="11"/>
    </w:p>
    <w:p w14:paraId="63EC7F65" w14:textId="77777777" w:rsidR="00260681" w:rsidRPr="00260681" w:rsidRDefault="00260681" w:rsidP="00260681">
      <w:pPr>
        <w:rPr>
          <w:lang w:val="en-GB"/>
        </w:rPr>
      </w:pPr>
    </w:p>
    <w:p w14:paraId="3180D6D4" w14:textId="77777777" w:rsidR="00FA78F5" w:rsidRPr="00260681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User can click on “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val="single" w:color="000000"/>
          <w:lang w:val="en-GB"/>
        </w:rPr>
        <w:t>Add to Cart”</w:t>
      </w: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 link to add item into his/her cart, and also select the quantity he/she needs.  </w:t>
      </w:r>
    </w:p>
    <w:p w14:paraId="1683869E" w14:textId="6286C8E7" w:rsidR="00136CEC" w:rsidRDefault="00136CEC" w:rsidP="00136CEC">
      <w:pPr>
        <w:autoSpaceDE w:val="0"/>
        <w:autoSpaceDN w:val="0"/>
        <w:adjustRightInd w:val="0"/>
        <w:spacing w:after="240" w:line="440" w:lineRule="atLeast"/>
        <w:rPr>
          <w:color w:val="000000"/>
          <w:u w:color="000000"/>
          <w:lang w:val="en-GB"/>
        </w:rPr>
      </w:pPr>
      <w:r w:rsidRPr="00136CEC">
        <w:rPr>
          <w:color w:val="000000"/>
          <w:u w:color="000000"/>
          <w:lang w:val="en-GB"/>
        </w:rPr>
        <w:lastRenderedPageBreak/>
        <w:drawing>
          <wp:inline distT="0" distB="0" distL="0" distR="0" wp14:anchorId="49F811EE" wp14:editId="2AA1DD27">
            <wp:extent cx="5835650" cy="3390472"/>
            <wp:effectExtent l="0" t="0" r="0" b="635"/>
            <wp:docPr id="10" name="Picture 10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577" cy="341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37FD" w14:textId="02E02767" w:rsidR="00FA78F5" w:rsidRDefault="00FA78F5" w:rsidP="00260681">
      <w:pPr>
        <w:pStyle w:val="Heading1"/>
        <w:rPr>
          <w:b/>
          <w:bCs/>
          <w:u w:color="000000"/>
          <w:lang w:val="en-GB"/>
        </w:rPr>
      </w:pPr>
      <w:bookmarkStart w:id="12" w:name="_Toc27128918"/>
      <w:r w:rsidRPr="00260681">
        <w:rPr>
          <w:b/>
          <w:bCs/>
          <w:u w:color="000000"/>
          <w:lang w:val="en-GB"/>
        </w:rPr>
        <w:t>Updating the Cart:</w:t>
      </w:r>
      <w:bookmarkEnd w:id="12"/>
    </w:p>
    <w:p w14:paraId="6C54487F" w14:textId="77777777" w:rsidR="00260681" w:rsidRPr="00260681" w:rsidRDefault="00260681" w:rsidP="00260681">
      <w:pPr>
        <w:rPr>
          <w:lang w:val="en-GB"/>
        </w:rPr>
      </w:pPr>
    </w:p>
    <w:p w14:paraId="55B6A5B9" w14:textId="77777777" w:rsidR="00FA78F5" w:rsidRPr="00260681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User can also go to other categories and add items and cart will be updated accordingly.  </w:t>
      </w:r>
    </w:p>
    <w:p w14:paraId="58AC8768" w14:textId="15F3C750" w:rsidR="00FA78F5" w:rsidRDefault="002B04DC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2B04DC">
        <w:rPr>
          <w:b/>
          <w:bCs/>
          <w:color w:val="000000"/>
          <w:sz w:val="36"/>
          <w:szCs w:val="36"/>
          <w:u w:color="000000"/>
          <w:lang w:val="en-GB"/>
        </w:rPr>
        <w:drawing>
          <wp:inline distT="0" distB="0" distL="0" distR="0" wp14:anchorId="0CFD2E17" wp14:editId="0B8B14F0">
            <wp:extent cx="5834916" cy="3246633"/>
            <wp:effectExtent l="0" t="0" r="0" b="5080"/>
            <wp:docPr id="11" name="Picture 11" descr="A screenshot of fruit and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47" cy="32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7705" w14:textId="786E252D" w:rsidR="00FA78F5" w:rsidRDefault="00FA78F5" w:rsidP="00260681">
      <w:pPr>
        <w:pStyle w:val="Heading1"/>
        <w:rPr>
          <w:b/>
          <w:bCs/>
          <w:u w:color="000000"/>
          <w:lang w:val="en-GB"/>
        </w:rPr>
      </w:pPr>
      <w:bookmarkStart w:id="13" w:name="_Toc27128919"/>
      <w:r w:rsidRPr="00260681">
        <w:rPr>
          <w:b/>
          <w:bCs/>
          <w:u w:color="000000"/>
          <w:lang w:val="en-GB"/>
        </w:rPr>
        <w:lastRenderedPageBreak/>
        <w:t>Viewing Cart &amp; Checking Out:</w:t>
      </w:r>
      <w:bookmarkEnd w:id="13"/>
    </w:p>
    <w:p w14:paraId="349515A0" w14:textId="77777777" w:rsidR="00260681" w:rsidRPr="00260681" w:rsidRDefault="00260681" w:rsidP="00260681">
      <w:pPr>
        <w:rPr>
          <w:lang w:val="en-GB"/>
        </w:rPr>
      </w:pPr>
    </w:p>
    <w:p w14:paraId="731CBD47" w14:textId="30965517" w:rsidR="00260681" w:rsidRPr="00260681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By clicking on 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val="single" w:color="000000"/>
          <w:lang w:val="en-GB"/>
        </w:rPr>
        <w:t>View Cart &amp; Checkout</w:t>
      </w: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 button, user will be led to the order cart page where he/she can view the details of the order.   </w:t>
      </w:r>
    </w:p>
    <w:p w14:paraId="1CD45C1D" w14:textId="5661FD5E" w:rsidR="00FA78F5" w:rsidRDefault="00AD781C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AD781C">
        <w:rPr>
          <w:b/>
          <w:bCs/>
          <w:color w:val="000000"/>
          <w:sz w:val="36"/>
          <w:szCs w:val="36"/>
          <w:u w:color="000000"/>
          <w:lang w:val="en-GB"/>
        </w:rPr>
        <w:drawing>
          <wp:inline distT="0" distB="0" distL="0" distR="0" wp14:anchorId="0841D3BF" wp14:editId="4D34C389">
            <wp:extent cx="5824855" cy="3339101"/>
            <wp:effectExtent l="0" t="0" r="4445" b="1270"/>
            <wp:docPr id="12" name="Picture 12" descr="A screenshot of fruit and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466" cy="33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  <w:r w:rsidR="00FA78F5">
        <w:rPr>
          <w:b/>
          <w:bCs/>
          <w:color w:val="000000"/>
          <w:sz w:val="36"/>
          <w:szCs w:val="36"/>
          <w:u w:color="000000"/>
          <w:lang w:val="en-GB"/>
        </w:rPr>
        <w:tab/>
      </w:r>
    </w:p>
    <w:p w14:paraId="1DAF390B" w14:textId="2E458435" w:rsidR="000F62E7" w:rsidRDefault="000F62E7" w:rsidP="00FA78F5">
      <w:pPr>
        <w:autoSpaceDE w:val="0"/>
        <w:autoSpaceDN w:val="0"/>
        <w:adjustRightInd w:val="0"/>
        <w:spacing w:after="240" w:line="440" w:lineRule="atLeast"/>
        <w:rPr>
          <w:color w:val="000000"/>
          <w:sz w:val="32"/>
          <w:szCs w:val="32"/>
          <w:u w:color="000000"/>
          <w:lang w:val="en-GB"/>
        </w:rPr>
      </w:pPr>
      <w:r w:rsidRPr="000F62E7">
        <w:rPr>
          <w:color w:val="000000"/>
          <w:sz w:val="32"/>
          <w:szCs w:val="32"/>
          <w:u w:color="000000"/>
          <w:lang w:val="en-GB"/>
        </w:rPr>
        <w:drawing>
          <wp:inline distT="0" distB="0" distL="0" distR="0" wp14:anchorId="169EF62F" wp14:editId="4EF87FA4">
            <wp:extent cx="5824806" cy="3092521"/>
            <wp:effectExtent l="0" t="0" r="5080" b="0"/>
            <wp:docPr id="13" name="Picture 13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590" cy="31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8EB8" w14:textId="133CC71C" w:rsidR="00FA78F5" w:rsidRPr="00260681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</w:pP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lastRenderedPageBreak/>
        <w:t xml:space="preserve">On this screen, user can see selected items, price, quantity and total amount and he/she can make payment by clicking on 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val="single" w:color="000000"/>
          <w:lang w:val="en-GB"/>
        </w:rPr>
        <w:t>Go to Payment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 xml:space="preserve"> </w:t>
      </w: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button. </w:t>
      </w:r>
    </w:p>
    <w:p w14:paraId="0A15D594" w14:textId="124B166B" w:rsidR="00FA78F5" w:rsidRDefault="00FA78F5" w:rsidP="00260681">
      <w:pPr>
        <w:pStyle w:val="Heading1"/>
        <w:rPr>
          <w:b/>
          <w:bCs/>
          <w:u w:color="000000"/>
          <w:lang w:val="en-GB"/>
        </w:rPr>
      </w:pPr>
      <w:bookmarkStart w:id="14" w:name="_Toc27128920"/>
      <w:r w:rsidRPr="00260681">
        <w:rPr>
          <w:b/>
          <w:bCs/>
          <w:u w:color="000000"/>
          <w:lang w:val="en-GB"/>
        </w:rPr>
        <w:t>Make Payment:</w:t>
      </w:r>
      <w:bookmarkEnd w:id="14"/>
    </w:p>
    <w:p w14:paraId="65A7D026" w14:textId="77777777" w:rsidR="00260681" w:rsidRPr="00260681" w:rsidRDefault="00260681" w:rsidP="00260681">
      <w:pPr>
        <w:rPr>
          <w:lang w:val="en-GB"/>
        </w:rPr>
      </w:pPr>
    </w:p>
    <w:p w14:paraId="02AF531B" w14:textId="77777777" w:rsidR="00FA78F5" w:rsidRPr="00260681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b/>
          <w:bCs/>
          <w:color w:val="000000"/>
          <w:sz w:val="36"/>
          <w:szCs w:val="36"/>
          <w:u w:color="000000"/>
          <w:lang w:val="en-GB"/>
        </w:rPr>
      </w:pP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In payment screen, user can enter his/her contact name, address, credit/debit card details and click on 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val="single" w:color="000000"/>
          <w:lang w:val="en-GB"/>
        </w:rPr>
        <w:t>Pay</w:t>
      </w:r>
      <w:r w:rsidRPr="00260681">
        <w:rPr>
          <w:rFonts w:asciiTheme="minorHAnsi" w:hAnsiTheme="minorHAnsi" w:cstheme="minorHAnsi"/>
          <w:b/>
          <w:bCs/>
          <w:color w:val="000000"/>
          <w:sz w:val="32"/>
          <w:szCs w:val="32"/>
          <w:u w:color="000000"/>
          <w:lang w:val="en-GB"/>
        </w:rPr>
        <w:t xml:space="preserve"> </w:t>
      </w: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 xml:space="preserve">button. </w:t>
      </w:r>
    </w:p>
    <w:p w14:paraId="1B13D919" w14:textId="33F2B002" w:rsidR="00FA78F5" w:rsidRDefault="00F676B0" w:rsidP="00FA78F5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F676B0">
        <w:rPr>
          <w:b/>
          <w:bCs/>
          <w:color w:val="000000"/>
          <w:sz w:val="36"/>
          <w:szCs w:val="36"/>
          <w:u w:color="000000"/>
          <w:lang w:val="en-GB"/>
        </w:rPr>
        <w:drawing>
          <wp:inline distT="0" distB="0" distL="0" distR="0" wp14:anchorId="005710BA" wp14:editId="66361307">
            <wp:extent cx="4397339" cy="299942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033" cy="30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00A0" w14:textId="15C996E3" w:rsidR="00FA78F5" w:rsidRPr="0076555A" w:rsidRDefault="00A42186" w:rsidP="0076555A">
      <w:pPr>
        <w:autoSpaceDE w:val="0"/>
        <w:autoSpaceDN w:val="0"/>
        <w:adjustRightInd w:val="0"/>
        <w:spacing w:after="240" w:line="440" w:lineRule="atLeast"/>
        <w:rPr>
          <w:b/>
          <w:bCs/>
          <w:color w:val="000000"/>
          <w:sz w:val="36"/>
          <w:szCs w:val="36"/>
          <w:u w:color="000000"/>
          <w:lang w:val="en-GB"/>
        </w:rPr>
      </w:pPr>
      <w:r w:rsidRPr="00A42186">
        <w:rPr>
          <w:b/>
          <w:bCs/>
          <w:color w:val="000000"/>
          <w:sz w:val="36"/>
          <w:szCs w:val="36"/>
          <w:u w:color="000000"/>
          <w:lang w:val="en-GB"/>
        </w:rPr>
        <w:drawing>
          <wp:inline distT="0" distB="0" distL="0" distR="0" wp14:anchorId="35FA2690" wp14:editId="3066BD32">
            <wp:extent cx="4452620" cy="2774022"/>
            <wp:effectExtent l="0" t="0" r="508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927" cy="27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8F5">
        <w:rPr>
          <w:color w:val="000000"/>
          <w:u w:color="000000"/>
          <w:lang w:val="en-GB"/>
        </w:rPr>
        <w:tab/>
      </w:r>
    </w:p>
    <w:p w14:paraId="78D6EABD" w14:textId="71E9345E" w:rsidR="00FA78F5" w:rsidRDefault="00FA78F5" w:rsidP="00260681">
      <w:pPr>
        <w:pStyle w:val="Heading1"/>
        <w:rPr>
          <w:b/>
          <w:bCs/>
          <w:u w:color="000000"/>
          <w:lang w:val="en-GB"/>
        </w:rPr>
      </w:pPr>
      <w:bookmarkStart w:id="15" w:name="_Toc27128921"/>
      <w:r w:rsidRPr="00260681">
        <w:rPr>
          <w:b/>
          <w:bCs/>
          <w:u w:color="000000"/>
          <w:lang w:val="en-GB"/>
        </w:rPr>
        <w:lastRenderedPageBreak/>
        <w:t>Payment Confirmation &amp; Thank You Message:</w:t>
      </w:r>
      <w:bookmarkEnd w:id="15"/>
    </w:p>
    <w:p w14:paraId="1A8AEFF0" w14:textId="77777777" w:rsidR="00260681" w:rsidRPr="00260681" w:rsidRDefault="00260681" w:rsidP="00260681">
      <w:pPr>
        <w:rPr>
          <w:lang w:val="en-GB"/>
        </w:rPr>
      </w:pPr>
    </w:p>
    <w:p w14:paraId="67F85516" w14:textId="72B210BC" w:rsidR="00FA78F5" w:rsidRPr="00260681" w:rsidRDefault="00FA78F5" w:rsidP="00FA78F5">
      <w:pPr>
        <w:autoSpaceDE w:val="0"/>
        <w:autoSpaceDN w:val="0"/>
        <w:adjustRightInd w:val="0"/>
        <w:spacing w:after="240" w:line="440" w:lineRule="atLeast"/>
        <w:rPr>
          <w:rFonts w:asciiTheme="minorHAnsi" w:hAnsiTheme="minorHAnsi" w:cstheme="minorHAnsi"/>
          <w:color w:val="000000"/>
          <w:u w:color="000000"/>
          <w:lang w:val="en-GB"/>
        </w:rPr>
      </w:pPr>
      <w:r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On successful payment, a “Thank You for Your Order” message will be displayed on the screen</w:t>
      </w:r>
      <w:r w:rsidR="00260681" w:rsidRPr="00260681">
        <w:rPr>
          <w:rFonts w:asciiTheme="minorHAnsi" w:hAnsiTheme="minorHAnsi" w:cstheme="minorHAnsi"/>
          <w:color w:val="000000"/>
          <w:sz w:val="32"/>
          <w:szCs w:val="32"/>
          <w:u w:color="000000"/>
          <w:lang w:val="en-GB"/>
        </w:rPr>
        <w:t>.</w:t>
      </w:r>
    </w:p>
    <w:p w14:paraId="3CE513B8" w14:textId="493FE168" w:rsidR="00FA78F5" w:rsidRDefault="0076555A" w:rsidP="00FA78F5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u w:color="000000"/>
          <w:lang w:val="en-GB"/>
        </w:rPr>
      </w:pPr>
      <w:r w:rsidRPr="0076555A">
        <w:rPr>
          <w:rFonts w:ascii="Times" w:hAnsi="Times" w:cs="Times"/>
          <w:color w:val="000000"/>
          <w:u w:color="000000"/>
          <w:lang w:val="en-GB"/>
        </w:rPr>
        <w:drawing>
          <wp:inline distT="0" distB="0" distL="0" distR="0" wp14:anchorId="32B7268D" wp14:editId="326A2306">
            <wp:extent cx="5598795" cy="2363056"/>
            <wp:effectExtent l="0" t="0" r="190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2174" cy="23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54CF" w14:textId="77777777" w:rsidR="00FA78F5" w:rsidRDefault="00FA78F5" w:rsidP="00FA78F5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u w:color="000000"/>
          <w:lang w:val="en-GB"/>
        </w:rPr>
      </w:pPr>
    </w:p>
    <w:p w14:paraId="14EC504F" w14:textId="77777777" w:rsidR="00FA78F5" w:rsidRDefault="00FA78F5" w:rsidP="00FA78F5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u w:color="000000"/>
          <w:lang w:val="en-GB"/>
        </w:rPr>
      </w:pPr>
    </w:p>
    <w:p w14:paraId="48D1A8A3" w14:textId="77777777" w:rsidR="00FA78F5" w:rsidRDefault="00FA78F5" w:rsidP="00FA78F5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u w:color="000000"/>
          <w:lang w:val="en-GB"/>
        </w:rPr>
      </w:pPr>
    </w:p>
    <w:p w14:paraId="2E3F4910" w14:textId="77777777" w:rsidR="00FA78F5" w:rsidRDefault="00FA78F5" w:rsidP="00FA78F5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u w:color="000000"/>
          <w:lang w:val="en-GB"/>
        </w:rPr>
      </w:pPr>
    </w:p>
    <w:p w14:paraId="4CE2A81A" w14:textId="77777777" w:rsidR="00FA78F5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u w:color="000000"/>
          <w:lang w:val="en-GB"/>
        </w:rPr>
      </w:pPr>
    </w:p>
    <w:p w14:paraId="2E57DD9D" w14:textId="77777777" w:rsidR="00FA78F5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u w:color="000000"/>
          <w:lang w:val="en-GB"/>
        </w:rPr>
      </w:pPr>
    </w:p>
    <w:p w14:paraId="7BDDA6A6" w14:textId="77777777" w:rsidR="00FA78F5" w:rsidRDefault="00FA78F5" w:rsidP="00FA78F5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u w:color="000000"/>
          <w:lang w:val="en-GB"/>
        </w:rPr>
      </w:pPr>
    </w:p>
    <w:p w14:paraId="192F9B38" w14:textId="77777777" w:rsidR="00F97772" w:rsidRPr="00FA78F5" w:rsidRDefault="008B145E">
      <w:pPr>
        <w:rPr>
          <w:lang w:val="en-US"/>
        </w:rPr>
      </w:pPr>
    </w:p>
    <w:sectPr w:rsidR="00F97772" w:rsidRPr="00FA78F5" w:rsidSect="005500A5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7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8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00000009"/>
    <w:lvl w:ilvl="0" w:tplc="00000321">
      <w:start w:val="9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0000000A"/>
    <w:lvl w:ilvl="0" w:tplc="00000385">
      <w:start w:val="10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0000000B"/>
    <w:lvl w:ilvl="0" w:tplc="000003E9">
      <w:start w:val="1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0000000C"/>
    <w:lvl w:ilvl="0" w:tplc="0000044D">
      <w:start w:val="1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F5"/>
    <w:rsid w:val="0005310F"/>
    <w:rsid w:val="000F62E7"/>
    <w:rsid w:val="00116096"/>
    <w:rsid w:val="00136CEC"/>
    <w:rsid w:val="00195AC6"/>
    <w:rsid w:val="00260681"/>
    <w:rsid w:val="002B04DC"/>
    <w:rsid w:val="00344217"/>
    <w:rsid w:val="00386953"/>
    <w:rsid w:val="003C567A"/>
    <w:rsid w:val="00470722"/>
    <w:rsid w:val="004E41FA"/>
    <w:rsid w:val="005552E4"/>
    <w:rsid w:val="005721B0"/>
    <w:rsid w:val="00574984"/>
    <w:rsid w:val="005754E8"/>
    <w:rsid w:val="00603D31"/>
    <w:rsid w:val="006C58F7"/>
    <w:rsid w:val="00754B62"/>
    <w:rsid w:val="00760616"/>
    <w:rsid w:val="0076555A"/>
    <w:rsid w:val="007D0150"/>
    <w:rsid w:val="00804C00"/>
    <w:rsid w:val="00871192"/>
    <w:rsid w:val="008B145E"/>
    <w:rsid w:val="008D5386"/>
    <w:rsid w:val="008E30E6"/>
    <w:rsid w:val="008F7680"/>
    <w:rsid w:val="00901FCE"/>
    <w:rsid w:val="009142D7"/>
    <w:rsid w:val="00960607"/>
    <w:rsid w:val="00A42186"/>
    <w:rsid w:val="00A90B21"/>
    <w:rsid w:val="00AA1746"/>
    <w:rsid w:val="00AD781C"/>
    <w:rsid w:val="00B5368E"/>
    <w:rsid w:val="00C032A2"/>
    <w:rsid w:val="00C04047"/>
    <w:rsid w:val="00C10748"/>
    <w:rsid w:val="00C515A2"/>
    <w:rsid w:val="00C96240"/>
    <w:rsid w:val="00CE72CC"/>
    <w:rsid w:val="00CF2D58"/>
    <w:rsid w:val="00DE4E51"/>
    <w:rsid w:val="00E669A1"/>
    <w:rsid w:val="00E76948"/>
    <w:rsid w:val="00EA6B2C"/>
    <w:rsid w:val="00EB31E1"/>
    <w:rsid w:val="00F00975"/>
    <w:rsid w:val="00F676B0"/>
    <w:rsid w:val="00FA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45C9FF"/>
  <w15:chartTrackingRefBased/>
  <w15:docId w15:val="{16103B81-D355-3245-848B-DC616C798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5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56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F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6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table" w:styleId="TableGrid">
    <w:name w:val="Table Grid"/>
    <w:basedOn w:val="TableNormal"/>
    <w:uiPriority w:val="39"/>
    <w:rsid w:val="003C5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1FC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B14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145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B14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karthickaprem@gmail.com</dc:creator>
  <cp:keywords/>
  <dc:description/>
  <cp:lastModifiedBy>karthickaprem@gmail.com</cp:lastModifiedBy>
  <cp:revision>51</cp:revision>
  <dcterms:created xsi:type="dcterms:W3CDTF">2019-12-13T09:39:00Z</dcterms:created>
  <dcterms:modified xsi:type="dcterms:W3CDTF">2019-12-13T10:28:00Z</dcterms:modified>
</cp:coreProperties>
</file>